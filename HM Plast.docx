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9204E" w:rsidRDefault="0087312F">
      <w:r w:rsidRPr="0087312F">
        <w:t xml:space="preserve">HM </w:t>
      </w:r>
      <w:proofErr w:type="spellStart"/>
      <w:r w:rsidRPr="0087312F">
        <w:t>Plast</w:t>
      </w:r>
      <w:proofErr w:type="spellEnd"/>
      <w:r w:rsidRPr="0087312F">
        <w:t xml:space="preserve">, </w:t>
      </w:r>
      <w:proofErr w:type="spellStart"/>
      <w:r w:rsidRPr="0087312F">
        <w:t>which</w:t>
      </w:r>
      <w:proofErr w:type="spellEnd"/>
      <w:r w:rsidRPr="0087312F">
        <w:t xml:space="preserve"> is </w:t>
      </w:r>
      <w:proofErr w:type="spellStart"/>
      <w:r w:rsidRPr="0087312F">
        <w:t>one</w:t>
      </w:r>
      <w:proofErr w:type="spellEnd"/>
      <w:r w:rsidRPr="0087312F">
        <w:t xml:space="preserve"> of </w:t>
      </w:r>
      <w:proofErr w:type="spellStart"/>
      <w:r w:rsidRPr="0087312F">
        <w:t>the</w:t>
      </w:r>
      <w:proofErr w:type="spellEnd"/>
      <w:r w:rsidRPr="0087312F">
        <w:t xml:space="preserve"> </w:t>
      </w:r>
      <w:proofErr w:type="spellStart"/>
      <w:r w:rsidRPr="0087312F">
        <w:t>few</w:t>
      </w:r>
      <w:proofErr w:type="spellEnd"/>
      <w:r w:rsidRPr="0087312F">
        <w:t xml:space="preserve"> </w:t>
      </w:r>
      <w:proofErr w:type="spellStart"/>
      <w:r w:rsidRPr="0087312F">
        <w:t>companies</w:t>
      </w:r>
      <w:proofErr w:type="spellEnd"/>
      <w:r w:rsidRPr="0087312F">
        <w:t xml:space="preserve"> in </w:t>
      </w:r>
      <w:proofErr w:type="spellStart"/>
      <w:r w:rsidRPr="0087312F">
        <w:t>the</w:t>
      </w:r>
      <w:proofErr w:type="spellEnd"/>
      <w:r w:rsidRPr="0087312F">
        <w:t xml:space="preserve"> </w:t>
      </w:r>
      <w:proofErr w:type="spellStart"/>
      <w:r w:rsidRPr="0087312F">
        <w:t>Turkish</w:t>
      </w:r>
      <w:proofErr w:type="spellEnd"/>
      <w:r w:rsidRPr="0087312F">
        <w:t xml:space="preserve"> market, </w:t>
      </w:r>
      <w:proofErr w:type="spellStart"/>
      <w:r w:rsidRPr="0087312F">
        <w:t>gives</w:t>
      </w:r>
      <w:proofErr w:type="spellEnd"/>
      <w:r w:rsidRPr="0087312F">
        <w:t xml:space="preserve"> service </w:t>
      </w:r>
      <w:proofErr w:type="spellStart"/>
      <w:r w:rsidRPr="0087312F">
        <w:t>to</w:t>
      </w:r>
      <w:proofErr w:type="spellEnd"/>
      <w:r w:rsidRPr="0087312F">
        <w:t xml:space="preserve"> </w:t>
      </w:r>
      <w:proofErr w:type="spellStart"/>
      <w:r w:rsidRPr="0087312F">
        <w:t>its</w:t>
      </w:r>
      <w:proofErr w:type="spellEnd"/>
      <w:r w:rsidRPr="0087312F">
        <w:t xml:space="preserve"> </w:t>
      </w:r>
      <w:proofErr w:type="spellStart"/>
      <w:r w:rsidRPr="0087312F">
        <w:t>customers</w:t>
      </w:r>
      <w:proofErr w:type="spellEnd"/>
      <w:r w:rsidRPr="0087312F">
        <w:t xml:space="preserve"> </w:t>
      </w:r>
      <w:proofErr w:type="spellStart"/>
      <w:r w:rsidRPr="0087312F">
        <w:t>with</w:t>
      </w:r>
      <w:proofErr w:type="spellEnd"/>
      <w:r w:rsidRPr="0087312F">
        <w:t xml:space="preserve"> 5 </w:t>
      </w:r>
      <w:proofErr w:type="spellStart"/>
      <w:r w:rsidRPr="0087312F">
        <w:t>years</w:t>
      </w:r>
      <w:proofErr w:type="spellEnd"/>
      <w:r w:rsidRPr="0087312F">
        <w:t xml:space="preserve"> of </w:t>
      </w:r>
      <w:proofErr w:type="spellStart"/>
      <w:r w:rsidRPr="0087312F">
        <w:t>industry</w:t>
      </w:r>
      <w:proofErr w:type="spellEnd"/>
      <w:r w:rsidRPr="0087312F">
        <w:t xml:space="preserve"> </w:t>
      </w:r>
      <w:proofErr w:type="spellStart"/>
      <w:r w:rsidRPr="0087312F">
        <w:t>and</w:t>
      </w:r>
      <w:proofErr w:type="spellEnd"/>
      <w:r w:rsidRPr="0087312F">
        <w:t xml:space="preserve"> 10 </w:t>
      </w:r>
      <w:proofErr w:type="spellStart"/>
      <w:r w:rsidRPr="0087312F">
        <w:t>years</w:t>
      </w:r>
      <w:proofErr w:type="spellEnd"/>
      <w:r w:rsidRPr="0087312F">
        <w:t xml:space="preserve"> of </w:t>
      </w:r>
      <w:proofErr w:type="spellStart"/>
      <w:r w:rsidRPr="0087312F">
        <w:t>work</w:t>
      </w:r>
      <w:proofErr w:type="spellEnd"/>
      <w:r w:rsidRPr="0087312F">
        <w:t xml:space="preserve"> </w:t>
      </w:r>
      <w:proofErr w:type="spellStart"/>
      <w:r w:rsidRPr="0087312F">
        <w:t>experience</w:t>
      </w:r>
      <w:proofErr w:type="spellEnd"/>
      <w:r w:rsidRPr="0087312F">
        <w:t xml:space="preserve"> </w:t>
      </w:r>
      <w:proofErr w:type="spellStart"/>
      <w:r w:rsidRPr="0087312F">
        <w:t>with</w:t>
      </w:r>
      <w:proofErr w:type="spellEnd"/>
      <w:r w:rsidRPr="0087312F">
        <w:t xml:space="preserve"> </w:t>
      </w:r>
      <w:proofErr w:type="spellStart"/>
      <w:r w:rsidRPr="0087312F">
        <w:t>its</w:t>
      </w:r>
      <w:proofErr w:type="spellEnd"/>
      <w:r w:rsidRPr="0087312F">
        <w:t xml:space="preserve"> </w:t>
      </w:r>
      <w:proofErr w:type="spellStart"/>
      <w:r w:rsidRPr="0087312F">
        <w:t>own</w:t>
      </w:r>
      <w:proofErr w:type="spellEnd"/>
      <w:r w:rsidRPr="0087312F">
        <w:t xml:space="preserve"> </w:t>
      </w:r>
      <w:proofErr w:type="spellStart"/>
      <w:r w:rsidRPr="0087312F">
        <w:t>vision</w:t>
      </w:r>
      <w:proofErr w:type="spellEnd"/>
      <w:r w:rsidRPr="0087312F">
        <w:t xml:space="preserve"> </w:t>
      </w:r>
      <w:proofErr w:type="spellStart"/>
      <w:r w:rsidRPr="0087312F">
        <w:t>and</w:t>
      </w:r>
      <w:proofErr w:type="spellEnd"/>
      <w:r w:rsidRPr="0087312F">
        <w:t xml:space="preserve"> </w:t>
      </w:r>
      <w:proofErr w:type="spellStart"/>
      <w:r w:rsidRPr="0087312F">
        <w:t>mission</w:t>
      </w:r>
      <w:proofErr w:type="spellEnd"/>
      <w:r w:rsidRPr="0087312F">
        <w:t xml:space="preserve">, </w:t>
      </w:r>
      <w:proofErr w:type="spellStart"/>
      <w:r w:rsidRPr="0087312F">
        <w:t>prioritizing</w:t>
      </w:r>
      <w:proofErr w:type="spellEnd"/>
      <w:r w:rsidRPr="0087312F">
        <w:t xml:space="preserve"> </w:t>
      </w:r>
      <w:proofErr w:type="spellStart"/>
      <w:r w:rsidRPr="0087312F">
        <w:t>customer</w:t>
      </w:r>
      <w:proofErr w:type="spellEnd"/>
      <w:r w:rsidRPr="0087312F">
        <w:t xml:space="preserve"> </w:t>
      </w:r>
      <w:proofErr w:type="spellStart"/>
      <w:r w:rsidRPr="0087312F">
        <w:t>satisfaction</w:t>
      </w:r>
      <w:proofErr w:type="spellEnd"/>
      <w:r w:rsidRPr="0087312F">
        <w:t xml:space="preserve"> </w:t>
      </w:r>
      <w:proofErr w:type="spellStart"/>
      <w:r w:rsidRPr="0087312F">
        <w:t>first</w:t>
      </w:r>
      <w:proofErr w:type="spellEnd"/>
      <w:r w:rsidRPr="0087312F">
        <w:t>.</w:t>
      </w:r>
    </w:p>
    <w:p w:rsidR="0087312F" w:rsidRDefault="0087312F">
      <w:r w:rsidRPr="0087312F">
        <w:t xml:space="preserve">HM </w:t>
      </w:r>
      <w:proofErr w:type="spellStart"/>
      <w:r w:rsidRPr="0087312F">
        <w:t>Plast</w:t>
      </w:r>
      <w:proofErr w:type="spellEnd"/>
      <w:r w:rsidRPr="0087312F">
        <w:t xml:space="preserve"> is a </w:t>
      </w:r>
      <w:proofErr w:type="spellStart"/>
      <w:r w:rsidRPr="0087312F">
        <w:t>company</w:t>
      </w:r>
      <w:proofErr w:type="spellEnd"/>
      <w:r w:rsidRPr="0087312F">
        <w:t xml:space="preserve"> </w:t>
      </w:r>
      <w:proofErr w:type="spellStart"/>
      <w:r w:rsidRPr="0087312F">
        <w:t>that</w:t>
      </w:r>
      <w:proofErr w:type="spellEnd"/>
      <w:r w:rsidRPr="0087312F">
        <w:t xml:space="preserve"> </w:t>
      </w:r>
      <w:proofErr w:type="spellStart"/>
      <w:r w:rsidRPr="0087312F">
        <w:t>continues</w:t>
      </w:r>
      <w:proofErr w:type="spellEnd"/>
      <w:r w:rsidRPr="0087312F">
        <w:t xml:space="preserve"> </w:t>
      </w:r>
      <w:proofErr w:type="spellStart"/>
      <w:r w:rsidRPr="0087312F">
        <w:t>its</w:t>
      </w:r>
      <w:proofErr w:type="spellEnd"/>
      <w:r w:rsidRPr="0087312F">
        <w:t xml:space="preserve"> </w:t>
      </w:r>
      <w:proofErr w:type="spellStart"/>
      <w:r w:rsidRPr="0087312F">
        <w:t>activities</w:t>
      </w:r>
      <w:proofErr w:type="spellEnd"/>
      <w:r w:rsidRPr="0087312F">
        <w:t xml:space="preserve"> in </w:t>
      </w:r>
      <w:proofErr w:type="spellStart"/>
      <w:r w:rsidRPr="0087312F">
        <w:t>every</w:t>
      </w:r>
      <w:proofErr w:type="spellEnd"/>
      <w:r w:rsidRPr="0087312F">
        <w:t xml:space="preserve"> </w:t>
      </w:r>
      <w:proofErr w:type="spellStart"/>
      <w:r w:rsidRPr="0087312F">
        <w:t>sector</w:t>
      </w:r>
      <w:proofErr w:type="spellEnd"/>
      <w:r w:rsidRPr="0087312F">
        <w:t xml:space="preserve"> </w:t>
      </w:r>
      <w:proofErr w:type="spellStart"/>
      <w:r w:rsidRPr="0087312F">
        <w:t>where</w:t>
      </w:r>
      <w:proofErr w:type="spellEnd"/>
      <w:r w:rsidRPr="0087312F">
        <w:t xml:space="preserve"> </w:t>
      </w:r>
      <w:proofErr w:type="spellStart"/>
      <w:r w:rsidRPr="0087312F">
        <w:t>plastic</w:t>
      </w:r>
      <w:proofErr w:type="spellEnd"/>
      <w:r w:rsidRPr="0087312F">
        <w:t xml:space="preserve"> is </w:t>
      </w:r>
      <w:proofErr w:type="spellStart"/>
      <w:r w:rsidRPr="0087312F">
        <w:t>involved</w:t>
      </w:r>
      <w:proofErr w:type="spellEnd"/>
      <w:r w:rsidRPr="0087312F">
        <w:t xml:space="preserve">, </w:t>
      </w:r>
      <w:proofErr w:type="spellStart"/>
      <w:r w:rsidRPr="0087312F">
        <w:t>such</w:t>
      </w:r>
      <w:proofErr w:type="spellEnd"/>
      <w:r w:rsidRPr="0087312F">
        <w:t xml:space="preserve"> as </w:t>
      </w:r>
      <w:proofErr w:type="spellStart"/>
      <w:r w:rsidRPr="0087312F">
        <w:t>education</w:t>
      </w:r>
      <w:proofErr w:type="spellEnd"/>
      <w:r w:rsidRPr="0087312F">
        <w:t xml:space="preserve">, </w:t>
      </w:r>
      <w:proofErr w:type="spellStart"/>
      <w:r w:rsidRPr="0087312F">
        <w:t>toys</w:t>
      </w:r>
      <w:proofErr w:type="spellEnd"/>
      <w:r w:rsidRPr="0087312F">
        <w:t xml:space="preserve">, </w:t>
      </w:r>
      <w:proofErr w:type="spellStart"/>
      <w:r w:rsidRPr="0087312F">
        <w:t>automotive</w:t>
      </w:r>
      <w:proofErr w:type="spellEnd"/>
      <w:r w:rsidRPr="0087312F">
        <w:t xml:space="preserve">, </w:t>
      </w:r>
      <w:proofErr w:type="spellStart"/>
      <w:r w:rsidRPr="0087312F">
        <w:t>sports</w:t>
      </w:r>
      <w:proofErr w:type="spellEnd"/>
      <w:r w:rsidRPr="0087312F">
        <w:t xml:space="preserve"> </w:t>
      </w:r>
      <w:proofErr w:type="spellStart"/>
      <w:r w:rsidRPr="0087312F">
        <w:t>equipment</w:t>
      </w:r>
      <w:proofErr w:type="spellEnd"/>
      <w:r w:rsidRPr="0087312F">
        <w:t xml:space="preserve">, </w:t>
      </w:r>
      <w:proofErr w:type="spellStart"/>
      <w:r w:rsidRPr="0087312F">
        <w:t>plastic</w:t>
      </w:r>
      <w:proofErr w:type="spellEnd"/>
      <w:r w:rsidRPr="0087312F">
        <w:t xml:space="preserve"> </w:t>
      </w:r>
      <w:proofErr w:type="spellStart"/>
      <w:r w:rsidRPr="0087312F">
        <w:t>platforms</w:t>
      </w:r>
      <w:proofErr w:type="spellEnd"/>
      <w:r w:rsidRPr="0087312F">
        <w:t xml:space="preserve"> </w:t>
      </w:r>
      <w:proofErr w:type="spellStart"/>
      <w:r w:rsidRPr="0087312F">
        <w:t>and</w:t>
      </w:r>
      <w:proofErr w:type="spellEnd"/>
      <w:r w:rsidRPr="0087312F">
        <w:t xml:space="preserve"> </w:t>
      </w:r>
      <w:proofErr w:type="spellStart"/>
      <w:r w:rsidRPr="0087312F">
        <w:t>especially</w:t>
      </w:r>
      <w:proofErr w:type="spellEnd"/>
      <w:r w:rsidRPr="0087312F">
        <w:t xml:space="preserve"> </w:t>
      </w:r>
      <w:proofErr w:type="spellStart"/>
      <w:r w:rsidRPr="0087312F">
        <w:t>the</w:t>
      </w:r>
      <w:proofErr w:type="spellEnd"/>
      <w:r w:rsidRPr="0087312F">
        <w:t xml:space="preserve"> </w:t>
      </w:r>
      <w:proofErr w:type="spellStart"/>
      <w:r w:rsidRPr="0087312F">
        <w:t>medical</w:t>
      </w:r>
      <w:proofErr w:type="spellEnd"/>
      <w:r w:rsidRPr="0087312F">
        <w:t xml:space="preserve"> </w:t>
      </w:r>
      <w:proofErr w:type="spellStart"/>
      <w:r w:rsidRPr="0087312F">
        <w:t>sector</w:t>
      </w:r>
      <w:proofErr w:type="spellEnd"/>
      <w:r w:rsidRPr="0087312F">
        <w:t xml:space="preserve">, </w:t>
      </w:r>
      <w:proofErr w:type="spellStart"/>
      <w:r w:rsidRPr="0087312F">
        <w:t>besides</w:t>
      </w:r>
      <w:proofErr w:type="spellEnd"/>
      <w:r w:rsidRPr="0087312F">
        <w:t xml:space="preserve">  </w:t>
      </w:r>
      <w:proofErr w:type="spellStart"/>
      <w:r w:rsidRPr="0087312F">
        <w:t>we</w:t>
      </w:r>
      <w:proofErr w:type="spellEnd"/>
      <w:r w:rsidRPr="0087312F">
        <w:t xml:space="preserve"> </w:t>
      </w:r>
      <w:proofErr w:type="spellStart"/>
      <w:r w:rsidRPr="0087312F">
        <w:t>are</w:t>
      </w:r>
      <w:proofErr w:type="spellEnd"/>
      <w:r w:rsidRPr="0087312F">
        <w:t xml:space="preserve"> </w:t>
      </w:r>
      <w:proofErr w:type="spellStart"/>
      <w:r w:rsidRPr="0087312F">
        <w:t>cooperating</w:t>
      </w:r>
      <w:proofErr w:type="spellEnd"/>
      <w:r w:rsidRPr="0087312F">
        <w:t xml:space="preserve"> </w:t>
      </w:r>
      <w:proofErr w:type="spellStart"/>
      <w:r w:rsidRPr="0087312F">
        <w:t>with</w:t>
      </w:r>
      <w:proofErr w:type="spellEnd"/>
      <w:r w:rsidRPr="0087312F">
        <w:t xml:space="preserve"> </w:t>
      </w:r>
      <w:proofErr w:type="spellStart"/>
      <w:r w:rsidRPr="0087312F">
        <w:t>distinguished</w:t>
      </w:r>
      <w:proofErr w:type="spellEnd"/>
      <w:r w:rsidRPr="0087312F">
        <w:t xml:space="preserve"> </w:t>
      </w:r>
      <w:proofErr w:type="spellStart"/>
      <w:r w:rsidRPr="0087312F">
        <w:t>companies</w:t>
      </w:r>
      <w:proofErr w:type="spellEnd"/>
      <w:r w:rsidRPr="0087312F">
        <w:t xml:space="preserve"> in </w:t>
      </w:r>
      <w:proofErr w:type="spellStart"/>
      <w:r w:rsidRPr="0087312F">
        <w:t>the</w:t>
      </w:r>
      <w:proofErr w:type="spellEnd"/>
      <w:r w:rsidRPr="0087312F">
        <w:t xml:space="preserve"> </w:t>
      </w:r>
      <w:proofErr w:type="spellStart"/>
      <w:r w:rsidRPr="0087312F">
        <w:t>Asian</w:t>
      </w:r>
      <w:proofErr w:type="spellEnd"/>
      <w:r w:rsidRPr="0087312F">
        <w:t xml:space="preserve"> </w:t>
      </w:r>
      <w:proofErr w:type="spellStart"/>
      <w:r w:rsidRPr="0087312F">
        <w:t>and</w:t>
      </w:r>
      <w:proofErr w:type="spellEnd"/>
      <w:r w:rsidRPr="0087312F">
        <w:t xml:space="preserve"> </w:t>
      </w:r>
      <w:proofErr w:type="spellStart"/>
      <w:r w:rsidRPr="0087312F">
        <w:t>European</w:t>
      </w:r>
      <w:proofErr w:type="spellEnd"/>
      <w:r w:rsidRPr="0087312F">
        <w:t xml:space="preserve"> market</w:t>
      </w:r>
    </w:p>
    <w:p w:rsidR="0087312F" w:rsidRPr="003458E2" w:rsidRDefault="0087312F">
      <w:proofErr w:type="spellStart"/>
      <w:r w:rsidRPr="0087312F">
        <w:t>We</w:t>
      </w:r>
      <w:proofErr w:type="spellEnd"/>
      <w:r w:rsidRPr="0087312F">
        <w:t xml:space="preserve"> </w:t>
      </w:r>
      <w:proofErr w:type="spellStart"/>
      <w:r w:rsidRPr="0087312F">
        <w:t>offer</w:t>
      </w:r>
      <w:proofErr w:type="spellEnd"/>
      <w:r w:rsidRPr="0087312F">
        <w:t xml:space="preserve"> </w:t>
      </w:r>
      <w:proofErr w:type="spellStart"/>
      <w:r w:rsidRPr="0087312F">
        <w:t>our</w:t>
      </w:r>
      <w:proofErr w:type="spellEnd"/>
      <w:r w:rsidRPr="0087312F">
        <w:t xml:space="preserve"> </w:t>
      </w:r>
      <w:proofErr w:type="spellStart"/>
      <w:r w:rsidRPr="0087312F">
        <w:t>plastic</w:t>
      </w:r>
      <w:proofErr w:type="spellEnd"/>
      <w:r w:rsidRPr="0087312F">
        <w:t xml:space="preserve"> </w:t>
      </w:r>
      <w:proofErr w:type="spellStart"/>
      <w:r w:rsidRPr="0087312F">
        <w:t>welded</w:t>
      </w:r>
      <w:proofErr w:type="spellEnd"/>
      <w:r w:rsidRPr="0087312F">
        <w:t xml:space="preserve"> </w:t>
      </w:r>
      <w:proofErr w:type="spellStart"/>
      <w:r w:rsidRPr="0087312F">
        <w:t>products</w:t>
      </w:r>
      <w:proofErr w:type="spellEnd"/>
      <w:r w:rsidRPr="0087312F">
        <w:t xml:space="preserve"> </w:t>
      </w:r>
      <w:proofErr w:type="spellStart"/>
      <w:r w:rsidRPr="0087312F">
        <w:t>to</w:t>
      </w:r>
      <w:proofErr w:type="spellEnd"/>
      <w:r w:rsidRPr="0087312F">
        <w:t xml:space="preserve"> </w:t>
      </w:r>
      <w:proofErr w:type="spellStart"/>
      <w:r w:rsidRPr="0087312F">
        <w:t>your</w:t>
      </w:r>
      <w:proofErr w:type="spellEnd"/>
      <w:r w:rsidRPr="0087312F">
        <w:t xml:space="preserve"> service </w:t>
      </w:r>
      <w:proofErr w:type="spellStart"/>
      <w:r w:rsidRPr="0087312F">
        <w:t>with</w:t>
      </w:r>
      <w:proofErr w:type="spellEnd"/>
      <w:r w:rsidRPr="0087312F">
        <w:t xml:space="preserve"> </w:t>
      </w:r>
      <w:proofErr w:type="spellStart"/>
      <w:r w:rsidRPr="0087312F">
        <w:t>the</w:t>
      </w:r>
      <w:proofErr w:type="spellEnd"/>
      <w:r w:rsidRPr="0087312F">
        <w:t xml:space="preserve"> </w:t>
      </w:r>
      <w:proofErr w:type="spellStart"/>
      <w:r w:rsidRPr="0087312F">
        <w:t>help</w:t>
      </w:r>
      <w:proofErr w:type="spellEnd"/>
      <w:r w:rsidRPr="0087312F">
        <w:t xml:space="preserve"> of </w:t>
      </w:r>
      <w:proofErr w:type="spellStart"/>
      <w:r w:rsidRPr="0087312F">
        <w:t>our</w:t>
      </w:r>
      <w:proofErr w:type="spellEnd"/>
      <w:r w:rsidRPr="0087312F">
        <w:t xml:space="preserve"> </w:t>
      </w:r>
      <w:proofErr w:type="spellStart"/>
      <w:r w:rsidRPr="0087312F">
        <w:t>professional</w:t>
      </w:r>
      <w:proofErr w:type="spellEnd"/>
      <w:r w:rsidRPr="0087312F">
        <w:t xml:space="preserve"> </w:t>
      </w:r>
      <w:proofErr w:type="spellStart"/>
      <w:r w:rsidRPr="0087312F">
        <w:t>staff</w:t>
      </w:r>
      <w:proofErr w:type="spellEnd"/>
      <w:r w:rsidRPr="0087312F">
        <w:t xml:space="preserve">, </w:t>
      </w:r>
      <w:proofErr w:type="spellStart"/>
      <w:r w:rsidRPr="0087312F">
        <w:t>together</w:t>
      </w:r>
      <w:proofErr w:type="spellEnd"/>
      <w:r w:rsidRPr="0087312F">
        <w:t xml:space="preserve"> </w:t>
      </w:r>
      <w:proofErr w:type="spellStart"/>
      <w:r w:rsidRPr="0087312F">
        <w:t>with</w:t>
      </w:r>
      <w:proofErr w:type="spellEnd"/>
      <w:r w:rsidRPr="0087312F">
        <w:t xml:space="preserve"> </w:t>
      </w:r>
      <w:proofErr w:type="spellStart"/>
      <w:r w:rsidRPr="0087312F">
        <w:t>our</w:t>
      </w:r>
      <w:proofErr w:type="spellEnd"/>
      <w:r w:rsidRPr="0087312F">
        <w:t xml:space="preserve"> </w:t>
      </w:r>
      <w:proofErr w:type="spellStart"/>
      <w:r w:rsidRPr="0087312F">
        <w:t>quality</w:t>
      </w:r>
      <w:proofErr w:type="spellEnd"/>
      <w:r w:rsidRPr="0087312F">
        <w:t xml:space="preserve"> </w:t>
      </w:r>
      <w:proofErr w:type="spellStart"/>
      <w:r w:rsidRPr="0087312F">
        <w:t>workmanship</w:t>
      </w:r>
      <w:proofErr w:type="spellEnd"/>
      <w:r w:rsidRPr="0087312F">
        <w:t xml:space="preserve"> </w:t>
      </w:r>
      <w:proofErr w:type="spellStart"/>
      <w:r w:rsidRPr="0087312F">
        <w:t>and</w:t>
      </w:r>
      <w:proofErr w:type="spellEnd"/>
      <w:r w:rsidRPr="0087312F">
        <w:t xml:space="preserve"> </w:t>
      </w:r>
      <w:proofErr w:type="spellStart"/>
      <w:r w:rsidRPr="0087312F">
        <w:t>experience</w:t>
      </w:r>
      <w:proofErr w:type="spellEnd"/>
      <w:r w:rsidRPr="0087312F">
        <w:t xml:space="preserve">, </w:t>
      </w:r>
      <w:proofErr w:type="spellStart"/>
      <w:r w:rsidRPr="0087312F">
        <w:t>by</w:t>
      </w:r>
      <w:proofErr w:type="spellEnd"/>
      <w:r w:rsidRPr="0087312F">
        <w:t xml:space="preserve"> </w:t>
      </w:r>
      <w:proofErr w:type="spellStart"/>
      <w:r w:rsidRPr="0087312F">
        <w:t>using</w:t>
      </w:r>
      <w:proofErr w:type="spellEnd"/>
      <w:r w:rsidRPr="0087312F">
        <w:t xml:space="preserve"> </w:t>
      </w:r>
      <w:proofErr w:type="spellStart"/>
      <w:r w:rsidRPr="0087312F">
        <w:t>our</w:t>
      </w:r>
      <w:proofErr w:type="spellEnd"/>
      <w:r w:rsidRPr="0087312F">
        <w:t xml:space="preserve"> </w:t>
      </w:r>
      <w:proofErr w:type="spellStart"/>
      <w:r w:rsidRPr="0087312F">
        <w:t>vacuum</w:t>
      </w:r>
      <w:proofErr w:type="spellEnd"/>
      <w:r w:rsidRPr="0087312F">
        <w:t xml:space="preserve"> </w:t>
      </w:r>
      <w:proofErr w:type="spellStart"/>
      <w:r w:rsidRPr="0087312F">
        <w:t>injection</w:t>
      </w:r>
      <w:proofErr w:type="spellEnd"/>
      <w:r w:rsidRPr="0087312F">
        <w:t xml:space="preserve"> </w:t>
      </w:r>
      <w:proofErr w:type="spellStart"/>
      <w:r w:rsidRPr="0087312F">
        <w:t>blow</w:t>
      </w:r>
      <w:proofErr w:type="spellEnd"/>
      <w:r w:rsidRPr="0087312F">
        <w:t xml:space="preserve"> </w:t>
      </w:r>
      <w:proofErr w:type="spellStart"/>
      <w:r w:rsidRPr="0087312F">
        <w:t>molding</w:t>
      </w:r>
      <w:proofErr w:type="spellEnd"/>
      <w:r w:rsidRPr="0087312F">
        <w:t xml:space="preserve"> </w:t>
      </w:r>
      <w:proofErr w:type="spellStart"/>
      <w:r w:rsidRPr="0087312F">
        <w:t>machines</w:t>
      </w:r>
      <w:proofErr w:type="spellEnd"/>
      <w:r w:rsidRPr="0087312F">
        <w:t xml:space="preserve"> in </w:t>
      </w:r>
      <w:proofErr w:type="spellStart"/>
      <w:r w:rsidRPr="0087312F">
        <w:t>line</w:t>
      </w:r>
      <w:proofErr w:type="spellEnd"/>
      <w:r w:rsidRPr="0087312F">
        <w:t xml:space="preserve"> </w:t>
      </w:r>
      <w:proofErr w:type="spellStart"/>
      <w:r w:rsidRPr="0087312F">
        <w:t>with</w:t>
      </w:r>
      <w:proofErr w:type="spellEnd"/>
      <w:r w:rsidRPr="0087312F">
        <w:t xml:space="preserve"> </w:t>
      </w:r>
      <w:proofErr w:type="spellStart"/>
      <w:r w:rsidRPr="0087312F">
        <w:t>your</w:t>
      </w:r>
      <w:proofErr w:type="spellEnd"/>
      <w:r w:rsidRPr="0087312F">
        <w:t xml:space="preserve"> </w:t>
      </w:r>
      <w:proofErr w:type="spellStart"/>
      <w:r w:rsidRPr="0087312F">
        <w:t>request</w:t>
      </w:r>
      <w:proofErr w:type="spellEnd"/>
      <w:r w:rsidRPr="0087312F">
        <w:t>.</w:t>
      </w:r>
    </w:p>
    <w:sectPr w:rsidR="0087312F" w:rsidRPr="003458E2" w:rsidSect="004E108E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B5980" w:rsidRDefault="001B5980" w:rsidP="001D69EE">
      <w:r>
        <w:separator/>
      </w:r>
    </w:p>
  </w:endnote>
  <w:endnote w:type="continuationSeparator" w:id="0">
    <w:p w:rsidR="001B5980" w:rsidRDefault="001B5980" w:rsidP="001D69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B5980" w:rsidRDefault="001B5980" w:rsidP="001D69EE">
      <w:r>
        <w:separator/>
      </w:r>
    </w:p>
  </w:footnote>
  <w:footnote w:type="continuationSeparator" w:id="0">
    <w:p w:rsidR="001B5980" w:rsidRDefault="001B5980" w:rsidP="001D69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DDA895E"/>
    <w:lvl w:ilvl="0">
      <w:start w:val="1"/>
      <w:numFmt w:val="decimal"/>
      <w:pStyle w:val="ListeNumara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187CCEA8"/>
    <w:lvl w:ilvl="0">
      <w:start w:val="1"/>
      <w:numFmt w:val="decimal"/>
      <w:pStyle w:val="ListeNumara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11CF322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CBABD1E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83D28AFA"/>
    <w:lvl w:ilvl="0">
      <w:start w:val="1"/>
      <w:numFmt w:val="bullet"/>
      <w:pStyle w:val="ListeMaddemi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BF62212"/>
    <w:lvl w:ilvl="0">
      <w:start w:val="1"/>
      <w:numFmt w:val="bullet"/>
      <w:pStyle w:val="ListeMaddemi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36AB77A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07C9D6E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10AE9C6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1925DB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0BA73598"/>
    <w:multiLevelType w:val="multilevel"/>
    <w:tmpl w:val="04090023"/>
    <w:styleLink w:val="MakaleBlm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1B4A260B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4B57295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3AEB0273"/>
    <w:multiLevelType w:val="multilevel"/>
    <w:tmpl w:val="526206A0"/>
    <w:lvl w:ilvl="0">
      <w:start w:val="1"/>
      <w:numFmt w:val="upperRoman"/>
      <w:lvlText w:val="Makale %1."/>
      <w:lvlJc w:val="left"/>
      <w:pPr>
        <w:ind w:left="0" w:firstLine="0"/>
      </w:pPr>
    </w:lvl>
    <w:lvl w:ilvl="1">
      <w:start w:val="1"/>
      <w:numFmt w:val="decimalZero"/>
      <w:isLgl/>
      <w:lvlText w:val="Bölüm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84C4F29"/>
    <w:multiLevelType w:val="multilevel"/>
    <w:tmpl w:val="D8061F64"/>
    <w:lvl w:ilvl="0">
      <w:start w:val="1"/>
      <w:numFmt w:val="upperRoman"/>
      <w:lvlText w:val="Makale %1."/>
      <w:lvlJc w:val="left"/>
      <w:pPr>
        <w:ind w:left="0" w:firstLine="0"/>
      </w:pPr>
    </w:lvl>
    <w:lvl w:ilvl="1">
      <w:start w:val="1"/>
      <w:numFmt w:val="decimalZero"/>
      <w:isLgl/>
      <w:lvlText w:val="Bölüm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59350CFB"/>
    <w:multiLevelType w:val="multilevel"/>
    <w:tmpl w:val="9DF09F08"/>
    <w:lvl w:ilvl="0">
      <w:start w:val="1"/>
      <w:numFmt w:val="upperRoman"/>
      <w:lvlText w:val="Makale %1."/>
      <w:lvlJc w:val="left"/>
      <w:pPr>
        <w:ind w:left="0" w:firstLine="0"/>
      </w:pPr>
    </w:lvl>
    <w:lvl w:ilvl="1">
      <w:start w:val="1"/>
      <w:numFmt w:val="decimalZero"/>
      <w:isLgl/>
      <w:lvlText w:val="Bölüm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5DEC6B47"/>
    <w:multiLevelType w:val="multilevel"/>
    <w:tmpl w:val="604E1C0A"/>
    <w:lvl w:ilvl="0">
      <w:start w:val="1"/>
      <w:numFmt w:val="upperRoman"/>
      <w:lvlText w:val="Makale %1."/>
      <w:lvlJc w:val="left"/>
      <w:pPr>
        <w:ind w:left="0" w:firstLine="0"/>
      </w:pPr>
    </w:lvl>
    <w:lvl w:ilvl="1">
      <w:start w:val="1"/>
      <w:numFmt w:val="decimalZero"/>
      <w:isLgl/>
      <w:lvlText w:val="Bölüm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4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7D8C2C6D"/>
    <w:multiLevelType w:val="multilevel"/>
    <w:tmpl w:val="04090023"/>
    <w:lvl w:ilvl="0">
      <w:start w:val="1"/>
      <w:numFmt w:val="upperRoman"/>
      <w:lvlText w:val="Makale %1."/>
      <w:lvlJc w:val="left"/>
      <w:pPr>
        <w:ind w:left="0" w:firstLine="0"/>
      </w:pPr>
    </w:lvl>
    <w:lvl w:ilvl="1">
      <w:start w:val="1"/>
      <w:numFmt w:val="decimalZero"/>
      <w:isLgl/>
      <w:lvlText w:val="Bölüm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073547735">
    <w:abstractNumId w:val="22"/>
  </w:num>
  <w:num w:numId="2" w16cid:durableId="474418904">
    <w:abstractNumId w:val="12"/>
  </w:num>
  <w:num w:numId="3" w16cid:durableId="1948734013">
    <w:abstractNumId w:val="10"/>
  </w:num>
  <w:num w:numId="4" w16cid:durableId="1100371436">
    <w:abstractNumId w:val="24"/>
  </w:num>
  <w:num w:numId="5" w16cid:durableId="678853810">
    <w:abstractNumId w:val="14"/>
  </w:num>
  <w:num w:numId="6" w16cid:durableId="518085018">
    <w:abstractNumId w:val="19"/>
  </w:num>
  <w:num w:numId="7" w16cid:durableId="732583083">
    <w:abstractNumId w:val="21"/>
  </w:num>
  <w:num w:numId="8" w16cid:durableId="1015301034">
    <w:abstractNumId w:val="9"/>
  </w:num>
  <w:num w:numId="9" w16cid:durableId="148863588">
    <w:abstractNumId w:val="7"/>
  </w:num>
  <w:num w:numId="10" w16cid:durableId="1916089602">
    <w:abstractNumId w:val="6"/>
  </w:num>
  <w:num w:numId="11" w16cid:durableId="1989700756">
    <w:abstractNumId w:val="5"/>
  </w:num>
  <w:num w:numId="12" w16cid:durableId="655308344">
    <w:abstractNumId w:val="4"/>
  </w:num>
  <w:num w:numId="13" w16cid:durableId="463276457">
    <w:abstractNumId w:val="8"/>
  </w:num>
  <w:num w:numId="14" w16cid:durableId="1091240618">
    <w:abstractNumId w:val="3"/>
  </w:num>
  <w:num w:numId="15" w16cid:durableId="680469457">
    <w:abstractNumId w:val="2"/>
  </w:num>
  <w:num w:numId="16" w16cid:durableId="861282289">
    <w:abstractNumId w:val="1"/>
  </w:num>
  <w:num w:numId="17" w16cid:durableId="1429930052">
    <w:abstractNumId w:val="0"/>
  </w:num>
  <w:num w:numId="18" w16cid:durableId="590502703">
    <w:abstractNumId w:val="17"/>
  </w:num>
  <w:num w:numId="19" w16cid:durableId="218826752">
    <w:abstractNumId w:val="18"/>
  </w:num>
  <w:num w:numId="20" w16cid:durableId="572350922">
    <w:abstractNumId w:val="23"/>
  </w:num>
  <w:num w:numId="21" w16cid:durableId="436683472">
    <w:abstractNumId w:val="20"/>
  </w:num>
  <w:num w:numId="22" w16cid:durableId="1865047241">
    <w:abstractNumId w:val="11"/>
  </w:num>
  <w:num w:numId="23" w16cid:durableId="847332522">
    <w:abstractNumId w:val="25"/>
  </w:num>
  <w:num w:numId="24" w16cid:durableId="1517310700">
    <w:abstractNumId w:val="15"/>
  </w:num>
  <w:num w:numId="25" w16cid:durableId="1893612681">
    <w:abstractNumId w:val="16"/>
  </w:num>
  <w:num w:numId="26" w16cid:durableId="155504748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12F"/>
    <w:rsid w:val="001B5980"/>
    <w:rsid w:val="001D69EE"/>
    <w:rsid w:val="0024169C"/>
    <w:rsid w:val="003458E2"/>
    <w:rsid w:val="00364709"/>
    <w:rsid w:val="004E108E"/>
    <w:rsid w:val="00645252"/>
    <w:rsid w:val="006D3D74"/>
    <w:rsid w:val="0083569A"/>
    <w:rsid w:val="0087312F"/>
    <w:rsid w:val="00A768FF"/>
    <w:rsid w:val="00A9204E"/>
    <w:rsid w:val="00F61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2D8531"/>
  <w15:chartTrackingRefBased/>
  <w15:docId w15:val="{613F0B9A-2629-4E1E-930F-61064EE9D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69EE"/>
    <w:rPr>
      <w:rFonts w:ascii="Calibri" w:hAnsi="Calibri" w:cs="Calibri"/>
    </w:rPr>
  </w:style>
  <w:style w:type="paragraph" w:styleId="Balk1">
    <w:name w:val="heading 1"/>
    <w:basedOn w:val="Normal"/>
    <w:next w:val="Normal"/>
    <w:link w:val="Balk1Char"/>
    <w:uiPriority w:val="9"/>
    <w:qFormat/>
    <w:rsid w:val="001D69EE"/>
    <w:pPr>
      <w:keepNext/>
      <w:keepLines/>
      <w:spacing w:before="240"/>
      <w:outlineLvl w:val="0"/>
    </w:pPr>
    <w:rPr>
      <w:rFonts w:ascii="Calibri Light" w:eastAsiaTheme="majorEastAsia" w:hAnsi="Calibri Light" w:cs="Calibri Light"/>
      <w:color w:val="1F4E79" w:themeColor="accent1" w:themeShade="80"/>
      <w:sz w:val="32"/>
      <w:szCs w:val="32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1D69EE"/>
    <w:pPr>
      <w:keepNext/>
      <w:keepLines/>
      <w:spacing w:before="40"/>
      <w:outlineLvl w:val="1"/>
    </w:pPr>
    <w:rPr>
      <w:rFonts w:ascii="Calibri Light" w:eastAsiaTheme="majorEastAsia" w:hAnsi="Calibri Light" w:cs="Calibri Light"/>
      <w:color w:val="1F4E79" w:themeColor="accent1" w:themeShade="80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1D69EE"/>
    <w:pPr>
      <w:keepNext/>
      <w:keepLines/>
      <w:spacing w:before="40"/>
      <w:outlineLvl w:val="2"/>
    </w:pPr>
    <w:rPr>
      <w:rFonts w:ascii="Calibri Light" w:eastAsiaTheme="majorEastAsia" w:hAnsi="Calibri Light" w:cs="Calibri Light"/>
      <w:color w:val="1F4D78" w:themeColor="accent1" w:themeShade="7F"/>
      <w:sz w:val="24"/>
      <w:szCs w:val="24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1D69EE"/>
    <w:pPr>
      <w:keepNext/>
      <w:keepLines/>
      <w:spacing w:before="40"/>
      <w:outlineLvl w:val="3"/>
    </w:pPr>
    <w:rPr>
      <w:rFonts w:ascii="Calibri Light" w:eastAsiaTheme="majorEastAsia" w:hAnsi="Calibri Light" w:cs="Calibri Light"/>
      <w:i/>
      <w:iCs/>
      <w:color w:val="1F4E79" w:themeColor="accent1" w:themeShade="80"/>
    </w:rPr>
  </w:style>
  <w:style w:type="paragraph" w:styleId="Balk5">
    <w:name w:val="heading 5"/>
    <w:basedOn w:val="Normal"/>
    <w:next w:val="Normal"/>
    <w:link w:val="Balk5Char"/>
    <w:uiPriority w:val="9"/>
    <w:unhideWhenUsed/>
    <w:qFormat/>
    <w:rsid w:val="001D69EE"/>
    <w:pPr>
      <w:keepNext/>
      <w:keepLines/>
      <w:spacing w:before="40"/>
      <w:outlineLvl w:val="4"/>
    </w:pPr>
    <w:rPr>
      <w:rFonts w:ascii="Calibri Light" w:eastAsiaTheme="majorEastAsia" w:hAnsi="Calibri Light" w:cs="Calibri Light"/>
      <w:color w:val="1F4E79" w:themeColor="accent1" w:themeShade="80"/>
    </w:rPr>
  </w:style>
  <w:style w:type="paragraph" w:styleId="Balk6">
    <w:name w:val="heading 6"/>
    <w:basedOn w:val="Normal"/>
    <w:next w:val="Normal"/>
    <w:link w:val="Balk6Char"/>
    <w:uiPriority w:val="9"/>
    <w:unhideWhenUsed/>
    <w:qFormat/>
    <w:rsid w:val="001D69EE"/>
    <w:pPr>
      <w:keepNext/>
      <w:keepLines/>
      <w:spacing w:before="40"/>
      <w:outlineLvl w:val="5"/>
    </w:pPr>
    <w:rPr>
      <w:rFonts w:ascii="Calibri Light" w:eastAsiaTheme="majorEastAsia" w:hAnsi="Calibri Light" w:cs="Calibri Light"/>
      <w:color w:val="1F4D78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unhideWhenUsed/>
    <w:qFormat/>
    <w:rsid w:val="001D69EE"/>
    <w:pPr>
      <w:keepNext/>
      <w:keepLines/>
      <w:spacing w:before="40"/>
      <w:outlineLvl w:val="6"/>
    </w:pPr>
    <w:rPr>
      <w:rFonts w:ascii="Calibri Light" w:eastAsiaTheme="majorEastAsia" w:hAnsi="Calibri Light" w:cs="Calibri Light"/>
      <w:i/>
      <w:iCs/>
      <w:color w:val="1F4D78" w:themeColor="accent1" w:themeShade="7F"/>
    </w:rPr>
  </w:style>
  <w:style w:type="paragraph" w:styleId="Balk8">
    <w:name w:val="heading 8"/>
    <w:basedOn w:val="Normal"/>
    <w:next w:val="Normal"/>
    <w:link w:val="Balk8Char"/>
    <w:uiPriority w:val="9"/>
    <w:unhideWhenUsed/>
    <w:qFormat/>
    <w:rsid w:val="001D69EE"/>
    <w:pPr>
      <w:keepNext/>
      <w:keepLines/>
      <w:spacing w:before="40"/>
      <w:outlineLvl w:val="7"/>
    </w:pPr>
    <w:rPr>
      <w:rFonts w:ascii="Calibri Light" w:eastAsiaTheme="majorEastAsia" w:hAnsi="Calibri Light" w:cs="Calibri Light"/>
      <w:color w:val="272727" w:themeColor="text1" w:themeTint="D8"/>
      <w:szCs w:val="21"/>
    </w:rPr>
  </w:style>
  <w:style w:type="paragraph" w:styleId="Balk9">
    <w:name w:val="heading 9"/>
    <w:basedOn w:val="Normal"/>
    <w:next w:val="Normal"/>
    <w:link w:val="Balk9Char"/>
    <w:uiPriority w:val="9"/>
    <w:unhideWhenUsed/>
    <w:qFormat/>
    <w:rsid w:val="001D69EE"/>
    <w:pPr>
      <w:keepNext/>
      <w:keepLines/>
      <w:spacing w:before="40"/>
      <w:outlineLvl w:val="8"/>
    </w:pPr>
    <w:rPr>
      <w:rFonts w:ascii="Calibri Light" w:eastAsiaTheme="majorEastAsia" w:hAnsi="Calibri Light" w:cs="Calibri Light"/>
      <w:i/>
      <w:iCs/>
      <w:color w:val="272727" w:themeColor="text1" w:themeTint="D8"/>
      <w:szCs w:val="21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D69EE"/>
    <w:rPr>
      <w:rFonts w:ascii="Calibri Light" w:eastAsiaTheme="majorEastAsia" w:hAnsi="Calibri Light" w:cs="Calibri Light"/>
      <w:color w:val="1F4E79" w:themeColor="accent1" w:themeShade="80"/>
      <w:sz w:val="32"/>
      <w:szCs w:val="32"/>
    </w:rPr>
  </w:style>
  <w:style w:type="character" w:customStyle="1" w:styleId="Balk2Char">
    <w:name w:val="Başlık 2 Char"/>
    <w:basedOn w:val="VarsaylanParagrafYazTipi"/>
    <w:link w:val="Balk2"/>
    <w:uiPriority w:val="9"/>
    <w:rsid w:val="001D69EE"/>
    <w:rPr>
      <w:rFonts w:ascii="Calibri Light" w:eastAsiaTheme="majorEastAsia" w:hAnsi="Calibri Light" w:cs="Calibri Light"/>
      <w:color w:val="1F4E79" w:themeColor="accent1" w:themeShade="80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1D69EE"/>
    <w:rPr>
      <w:rFonts w:ascii="Calibri Light" w:eastAsiaTheme="majorEastAsia" w:hAnsi="Calibri Light" w:cs="Calibri Light"/>
      <w:color w:val="1F4D78" w:themeColor="accent1" w:themeShade="7F"/>
      <w:sz w:val="24"/>
      <w:szCs w:val="24"/>
    </w:rPr>
  </w:style>
  <w:style w:type="character" w:customStyle="1" w:styleId="Balk4Char">
    <w:name w:val="Başlık 4 Char"/>
    <w:basedOn w:val="VarsaylanParagrafYazTipi"/>
    <w:link w:val="Balk4"/>
    <w:uiPriority w:val="9"/>
    <w:rsid w:val="001D69EE"/>
    <w:rPr>
      <w:rFonts w:ascii="Calibri Light" w:eastAsiaTheme="majorEastAsia" w:hAnsi="Calibri Light" w:cs="Calibri Light"/>
      <w:i/>
      <w:iCs/>
      <w:color w:val="1F4E79" w:themeColor="accent1" w:themeShade="80"/>
    </w:rPr>
  </w:style>
  <w:style w:type="character" w:customStyle="1" w:styleId="Balk5Char">
    <w:name w:val="Başlık 5 Char"/>
    <w:basedOn w:val="VarsaylanParagrafYazTipi"/>
    <w:link w:val="Balk5"/>
    <w:uiPriority w:val="9"/>
    <w:rsid w:val="001D69EE"/>
    <w:rPr>
      <w:rFonts w:ascii="Calibri Light" w:eastAsiaTheme="majorEastAsia" w:hAnsi="Calibri Light" w:cs="Calibri Light"/>
      <w:color w:val="1F4E79" w:themeColor="accent1" w:themeShade="80"/>
    </w:rPr>
  </w:style>
  <w:style w:type="character" w:customStyle="1" w:styleId="Balk6Char">
    <w:name w:val="Başlık 6 Char"/>
    <w:basedOn w:val="VarsaylanParagrafYazTipi"/>
    <w:link w:val="Balk6"/>
    <w:uiPriority w:val="9"/>
    <w:rsid w:val="001D69EE"/>
    <w:rPr>
      <w:rFonts w:ascii="Calibri Light" w:eastAsiaTheme="majorEastAsia" w:hAnsi="Calibri Light" w:cs="Calibri Light"/>
      <w:color w:val="1F4D78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rsid w:val="001D69EE"/>
    <w:rPr>
      <w:rFonts w:ascii="Calibri Light" w:eastAsiaTheme="majorEastAsia" w:hAnsi="Calibri Light" w:cs="Calibri Light"/>
      <w:i/>
      <w:iCs/>
      <w:color w:val="1F4D78" w:themeColor="accent1" w:themeShade="7F"/>
    </w:rPr>
  </w:style>
  <w:style w:type="character" w:customStyle="1" w:styleId="Balk8Char">
    <w:name w:val="Başlık 8 Char"/>
    <w:basedOn w:val="VarsaylanParagrafYazTipi"/>
    <w:link w:val="Balk8"/>
    <w:uiPriority w:val="9"/>
    <w:rsid w:val="001D69EE"/>
    <w:rPr>
      <w:rFonts w:ascii="Calibri Light" w:eastAsiaTheme="majorEastAsia" w:hAnsi="Calibri Light" w:cs="Calibri Light"/>
      <w:color w:val="272727" w:themeColor="text1" w:themeTint="D8"/>
      <w:szCs w:val="21"/>
    </w:rPr>
  </w:style>
  <w:style w:type="character" w:customStyle="1" w:styleId="Balk9Char">
    <w:name w:val="Başlık 9 Char"/>
    <w:basedOn w:val="VarsaylanParagrafYazTipi"/>
    <w:link w:val="Balk9"/>
    <w:uiPriority w:val="9"/>
    <w:rsid w:val="001D69EE"/>
    <w:rPr>
      <w:rFonts w:ascii="Calibri Light" w:eastAsiaTheme="majorEastAsia" w:hAnsi="Calibri Light" w:cs="Calibri Light"/>
      <w:i/>
      <w:iCs/>
      <w:color w:val="272727" w:themeColor="text1" w:themeTint="D8"/>
      <w:szCs w:val="21"/>
    </w:rPr>
  </w:style>
  <w:style w:type="paragraph" w:styleId="KonuBal">
    <w:name w:val="Title"/>
    <w:basedOn w:val="Normal"/>
    <w:next w:val="Normal"/>
    <w:link w:val="KonuBalChar"/>
    <w:uiPriority w:val="10"/>
    <w:qFormat/>
    <w:rsid w:val="001D69EE"/>
    <w:pPr>
      <w:contextualSpacing/>
    </w:pPr>
    <w:rPr>
      <w:rFonts w:ascii="Calibri Light" w:eastAsiaTheme="majorEastAsia" w:hAnsi="Calibri Light" w:cs="Calibri Light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D69EE"/>
    <w:rPr>
      <w:rFonts w:ascii="Calibri Light" w:eastAsiaTheme="majorEastAsia" w:hAnsi="Calibri Light" w:cs="Calibri Light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D69E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ltyazChar">
    <w:name w:val="Altyazı Char"/>
    <w:basedOn w:val="VarsaylanParagrafYazTipi"/>
    <w:link w:val="Altyaz"/>
    <w:uiPriority w:val="11"/>
    <w:rsid w:val="001D69EE"/>
    <w:rPr>
      <w:rFonts w:ascii="Calibri" w:eastAsiaTheme="minorEastAsia" w:hAnsi="Calibri" w:cs="Calibri"/>
      <w:color w:val="5A5A5A" w:themeColor="text1" w:themeTint="A5"/>
      <w:spacing w:val="15"/>
    </w:rPr>
  </w:style>
  <w:style w:type="character" w:styleId="HafifVurgulama">
    <w:name w:val="Subtle Emphasis"/>
    <w:basedOn w:val="VarsaylanParagrafYazTipi"/>
    <w:uiPriority w:val="19"/>
    <w:qFormat/>
    <w:rsid w:val="001D69EE"/>
    <w:rPr>
      <w:rFonts w:ascii="Calibri" w:hAnsi="Calibri" w:cs="Calibri"/>
      <w:i/>
      <w:iCs/>
      <w:color w:val="404040" w:themeColor="text1" w:themeTint="BF"/>
    </w:rPr>
  </w:style>
  <w:style w:type="character" w:styleId="Vurgu">
    <w:name w:val="Emphasis"/>
    <w:basedOn w:val="VarsaylanParagrafYazTipi"/>
    <w:uiPriority w:val="20"/>
    <w:qFormat/>
    <w:rsid w:val="001D69EE"/>
    <w:rPr>
      <w:rFonts w:ascii="Calibri" w:hAnsi="Calibri" w:cs="Calibri"/>
      <w:i/>
      <w:iCs/>
    </w:rPr>
  </w:style>
  <w:style w:type="character" w:styleId="GlVurgulama">
    <w:name w:val="Intense Emphasis"/>
    <w:basedOn w:val="VarsaylanParagrafYazTipi"/>
    <w:uiPriority w:val="21"/>
    <w:qFormat/>
    <w:rsid w:val="001D69EE"/>
    <w:rPr>
      <w:rFonts w:ascii="Calibri" w:hAnsi="Calibri" w:cs="Calibri"/>
      <w:i/>
      <w:iCs/>
      <w:color w:val="1F4E79" w:themeColor="accent1" w:themeShade="80"/>
    </w:rPr>
  </w:style>
  <w:style w:type="character" w:styleId="Gl">
    <w:name w:val="Strong"/>
    <w:basedOn w:val="VarsaylanParagrafYazTipi"/>
    <w:uiPriority w:val="22"/>
    <w:qFormat/>
    <w:rsid w:val="001D69EE"/>
    <w:rPr>
      <w:rFonts w:ascii="Calibri" w:hAnsi="Calibri" w:cs="Calibri"/>
      <w:b/>
      <w:bCs/>
    </w:rPr>
  </w:style>
  <w:style w:type="paragraph" w:styleId="Alnt">
    <w:name w:val="Quote"/>
    <w:basedOn w:val="Normal"/>
    <w:next w:val="Normal"/>
    <w:link w:val="AlntChar"/>
    <w:uiPriority w:val="29"/>
    <w:qFormat/>
    <w:rsid w:val="001D69EE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D69EE"/>
    <w:rPr>
      <w:rFonts w:ascii="Calibri" w:hAnsi="Calibri" w:cs="Calibri"/>
      <w:i/>
      <w:iCs/>
      <w:color w:val="404040" w:themeColor="text1" w:themeTint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D69EE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GlAlntChar">
    <w:name w:val="Güçlü Alıntı Char"/>
    <w:basedOn w:val="VarsaylanParagrafYazTipi"/>
    <w:link w:val="GlAlnt"/>
    <w:uiPriority w:val="30"/>
    <w:rsid w:val="001D69EE"/>
    <w:rPr>
      <w:rFonts w:ascii="Calibri" w:hAnsi="Calibri" w:cs="Calibri"/>
      <w:i/>
      <w:iCs/>
      <w:color w:val="1F4E79" w:themeColor="accent1" w:themeShade="80"/>
    </w:rPr>
  </w:style>
  <w:style w:type="character" w:styleId="HafifBavuru">
    <w:name w:val="Subtle Reference"/>
    <w:basedOn w:val="VarsaylanParagrafYazTipi"/>
    <w:uiPriority w:val="31"/>
    <w:qFormat/>
    <w:rsid w:val="001D69EE"/>
    <w:rPr>
      <w:rFonts w:ascii="Calibri" w:hAnsi="Calibri" w:cs="Calibri"/>
      <w:smallCaps/>
      <w:color w:val="5A5A5A" w:themeColor="text1" w:themeTint="A5"/>
    </w:rPr>
  </w:style>
  <w:style w:type="character" w:styleId="GlBavuru">
    <w:name w:val="Intense Reference"/>
    <w:basedOn w:val="VarsaylanParagrafYazTipi"/>
    <w:uiPriority w:val="32"/>
    <w:qFormat/>
    <w:rsid w:val="001D69EE"/>
    <w:rPr>
      <w:rFonts w:ascii="Calibri" w:hAnsi="Calibri" w:cs="Calibri"/>
      <w:b/>
      <w:bCs/>
      <w:caps w:val="0"/>
      <w:smallCaps/>
      <w:color w:val="1F4E79" w:themeColor="accent1" w:themeShade="80"/>
      <w:spacing w:val="5"/>
    </w:rPr>
  </w:style>
  <w:style w:type="character" w:styleId="KitapBal">
    <w:name w:val="Book Title"/>
    <w:basedOn w:val="VarsaylanParagrafYazTipi"/>
    <w:uiPriority w:val="33"/>
    <w:qFormat/>
    <w:rsid w:val="001D69EE"/>
    <w:rPr>
      <w:rFonts w:ascii="Calibri" w:hAnsi="Calibri" w:cs="Calibri"/>
      <w:b/>
      <w:bCs/>
      <w:i/>
      <w:iCs/>
      <w:spacing w:val="5"/>
    </w:rPr>
  </w:style>
  <w:style w:type="character" w:styleId="Kpr">
    <w:name w:val="Hyperlink"/>
    <w:basedOn w:val="VarsaylanParagrafYazTipi"/>
    <w:uiPriority w:val="99"/>
    <w:unhideWhenUsed/>
    <w:rsid w:val="001D69EE"/>
    <w:rPr>
      <w:rFonts w:ascii="Calibri" w:hAnsi="Calibri" w:cs="Calibri"/>
      <w:color w:val="1F4E79" w:themeColor="accent1" w:themeShade="80"/>
      <w:u w:val="single"/>
    </w:rPr>
  </w:style>
  <w:style w:type="character" w:styleId="zlenenKpr">
    <w:name w:val="FollowedHyperlink"/>
    <w:basedOn w:val="VarsaylanParagrafYazTipi"/>
    <w:uiPriority w:val="99"/>
    <w:unhideWhenUsed/>
    <w:rsid w:val="001D69EE"/>
    <w:rPr>
      <w:rFonts w:ascii="Calibri" w:hAnsi="Calibri" w:cs="Calibri"/>
      <w:color w:val="954F72" w:themeColor="followedHyperlink"/>
      <w:u w:val="single"/>
    </w:rPr>
  </w:style>
  <w:style w:type="paragraph" w:styleId="ResimYazs">
    <w:name w:val="caption"/>
    <w:basedOn w:val="Normal"/>
    <w:next w:val="Normal"/>
    <w:uiPriority w:val="35"/>
    <w:unhideWhenUsed/>
    <w:qFormat/>
    <w:rsid w:val="001D69EE"/>
    <w:pPr>
      <w:spacing w:after="200"/>
    </w:pPr>
    <w:rPr>
      <w:i/>
      <w:iCs/>
      <w:color w:val="44546A" w:themeColor="text2"/>
      <w:szCs w:val="18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1D69EE"/>
    <w:rPr>
      <w:rFonts w:ascii="Segoe UI" w:hAnsi="Segoe UI" w:cs="Segoe UI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1D69EE"/>
    <w:rPr>
      <w:rFonts w:ascii="Segoe UI" w:hAnsi="Segoe UI" w:cs="Segoe UI"/>
      <w:szCs w:val="18"/>
    </w:rPr>
  </w:style>
  <w:style w:type="paragraph" w:styleId="bekMetni">
    <w:name w:val="Block Text"/>
    <w:basedOn w:val="Normal"/>
    <w:uiPriority w:val="99"/>
    <w:semiHidden/>
    <w:unhideWhenUsed/>
    <w:rsid w:val="001D69EE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GvdeMetni3">
    <w:name w:val="Body Text 3"/>
    <w:basedOn w:val="Normal"/>
    <w:link w:val="GvdeMetni3Char"/>
    <w:uiPriority w:val="99"/>
    <w:semiHidden/>
    <w:unhideWhenUsed/>
    <w:rsid w:val="001D69EE"/>
    <w:pPr>
      <w:spacing w:after="120"/>
    </w:pPr>
    <w:rPr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semiHidden/>
    <w:rsid w:val="001D69EE"/>
    <w:rPr>
      <w:rFonts w:ascii="Calibri" w:hAnsi="Calibri" w:cs="Calibri"/>
      <w:szCs w:val="16"/>
    </w:rPr>
  </w:style>
  <w:style w:type="paragraph" w:styleId="GvdeMetniGirintisi3">
    <w:name w:val="Body Text Indent 3"/>
    <w:basedOn w:val="Normal"/>
    <w:link w:val="GvdeMetniGirintisi3Char"/>
    <w:uiPriority w:val="99"/>
    <w:semiHidden/>
    <w:unhideWhenUsed/>
    <w:rsid w:val="001D69EE"/>
    <w:pPr>
      <w:spacing w:after="120"/>
      <w:ind w:left="360"/>
    </w:pPr>
    <w:rPr>
      <w:szCs w:val="16"/>
    </w:rPr>
  </w:style>
  <w:style w:type="character" w:customStyle="1" w:styleId="GvdeMetniGirintisi3Char">
    <w:name w:val="Gövde Metni Girintisi 3 Char"/>
    <w:basedOn w:val="VarsaylanParagrafYazTipi"/>
    <w:link w:val="GvdeMetniGirintisi3"/>
    <w:uiPriority w:val="99"/>
    <w:semiHidden/>
    <w:rsid w:val="001D69EE"/>
    <w:rPr>
      <w:rFonts w:ascii="Calibri" w:hAnsi="Calibri" w:cs="Calibri"/>
      <w:szCs w:val="16"/>
    </w:rPr>
  </w:style>
  <w:style w:type="character" w:styleId="AklamaBavurusu">
    <w:name w:val="annotation reference"/>
    <w:basedOn w:val="VarsaylanParagrafYazTipi"/>
    <w:uiPriority w:val="99"/>
    <w:semiHidden/>
    <w:unhideWhenUsed/>
    <w:rsid w:val="001D69EE"/>
    <w:rPr>
      <w:rFonts w:ascii="Calibri" w:hAnsi="Calibri" w:cs="Calibri"/>
      <w:sz w:val="22"/>
      <w:szCs w:val="16"/>
    </w:rPr>
  </w:style>
  <w:style w:type="paragraph" w:styleId="AklamaMetni">
    <w:name w:val="annotation text"/>
    <w:basedOn w:val="Normal"/>
    <w:link w:val="AklamaMetniChar"/>
    <w:uiPriority w:val="99"/>
    <w:semiHidden/>
    <w:unhideWhenUsed/>
    <w:rsid w:val="001D69EE"/>
    <w:rPr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1D69EE"/>
    <w:rPr>
      <w:rFonts w:ascii="Calibri" w:hAnsi="Calibri" w:cs="Calibri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1D69EE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1D69EE"/>
    <w:rPr>
      <w:rFonts w:ascii="Calibri" w:hAnsi="Calibri" w:cs="Calibri"/>
      <w:b/>
      <w:bCs/>
      <w:szCs w:val="20"/>
    </w:rPr>
  </w:style>
  <w:style w:type="paragraph" w:styleId="BelgeBalantlar">
    <w:name w:val="Document Map"/>
    <w:basedOn w:val="Normal"/>
    <w:link w:val="BelgeBalantlarChar"/>
    <w:uiPriority w:val="99"/>
    <w:semiHidden/>
    <w:unhideWhenUsed/>
    <w:rsid w:val="001D69EE"/>
    <w:rPr>
      <w:rFonts w:ascii="Segoe UI" w:hAnsi="Segoe UI" w:cs="Segoe UI"/>
      <w:szCs w:val="16"/>
    </w:rPr>
  </w:style>
  <w:style w:type="character" w:customStyle="1" w:styleId="BelgeBalantlarChar">
    <w:name w:val="Belge Bağlantıları Char"/>
    <w:basedOn w:val="VarsaylanParagrafYazTipi"/>
    <w:link w:val="BelgeBalantlar"/>
    <w:uiPriority w:val="99"/>
    <w:semiHidden/>
    <w:rsid w:val="001D69EE"/>
    <w:rPr>
      <w:rFonts w:ascii="Segoe UI" w:hAnsi="Segoe UI" w:cs="Segoe UI"/>
      <w:szCs w:val="16"/>
    </w:rPr>
  </w:style>
  <w:style w:type="paragraph" w:styleId="SonNotMetni">
    <w:name w:val="endnote text"/>
    <w:basedOn w:val="Normal"/>
    <w:link w:val="SonNotMetniChar"/>
    <w:uiPriority w:val="99"/>
    <w:semiHidden/>
    <w:unhideWhenUsed/>
    <w:rsid w:val="001D69EE"/>
    <w:rPr>
      <w:szCs w:val="20"/>
    </w:rPr>
  </w:style>
  <w:style w:type="character" w:customStyle="1" w:styleId="SonNotMetniChar">
    <w:name w:val="Son Not Metni Char"/>
    <w:basedOn w:val="VarsaylanParagrafYazTipi"/>
    <w:link w:val="SonNotMetni"/>
    <w:uiPriority w:val="99"/>
    <w:semiHidden/>
    <w:rsid w:val="001D69EE"/>
    <w:rPr>
      <w:rFonts w:ascii="Calibri" w:hAnsi="Calibri" w:cs="Calibri"/>
      <w:szCs w:val="20"/>
    </w:rPr>
  </w:style>
  <w:style w:type="paragraph" w:styleId="ZarfDn">
    <w:name w:val="envelope return"/>
    <w:basedOn w:val="Normal"/>
    <w:uiPriority w:val="99"/>
    <w:semiHidden/>
    <w:unhideWhenUsed/>
    <w:rsid w:val="001D69EE"/>
    <w:rPr>
      <w:rFonts w:ascii="Calibri Light" w:eastAsiaTheme="majorEastAsia" w:hAnsi="Calibri Light" w:cs="Calibri Light"/>
      <w:szCs w:val="20"/>
    </w:rPr>
  </w:style>
  <w:style w:type="paragraph" w:styleId="DipnotMetni">
    <w:name w:val="footnote text"/>
    <w:basedOn w:val="Normal"/>
    <w:link w:val="DipnotMetniChar"/>
    <w:uiPriority w:val="99"/>
    <w:semiHidden/>
    <w:unhideWhenUsed/>
    <w:rsid w:val="001D69EE"/>
    <w:rPr>
      <w:szCs w:val="20"/>
    </w:rPr>
  </w:style>
  <w:style w:type="character" w:customStyle="1" w:styleId="DipnotMetniChar">
    <w:name w:val="Dipnot Metni Char"/>
    <w:basedOn w:val="VarsaylanParagrafYazTipi"/>
    <w:link w:val="DipnotMetni"/>
    <w:uiPriority w:val="99"/>
    <w:semiHidden/>
    <w:rsid w:val="001D69EE"/>
    <w:rPr>
      <w:rFonts w:ascii="Calibri" w:hAnsi="Calibri" w:cs="Calibri"/>
      <w:szCs w:val="20"/>
    </w:rPr>
  </w:style>
  <w:style w:type="character" w:styleId="HTMLKodu">
    <w:name w:val="HTML Code"/>
    <w:basedOn w:val="VarsaylanParagrafYazTipi"/>
    <w:uiPriority w:val="99"/>
    <w:semiHidden/>
    <w:unhideWhenUsed/>
    <w:rsid w:val="001D69EE"/>
    <w:rPr>
      <w:rFonts w:ascii="Consolas" w:hAnsi="Consolas" w:cs="Calibri"/>
      <w:sz w:val="22"/>
      <w:szCs w:val="20"/>
    </w:rPr>
  </w:style>
  <w:style w:type="character" w:styleId="HTMLKlavye">
    <w:name w:val="HTML Keyboard"/>
    <w:basedOn w:val="VarsaylanParagrafYazTipi"/>
    <w:uiPriority w:val="99"/>
    <w:semiHidden/>
    <w:unhideWhenUsed/>
    <w:rsid w:val="001D69EE"/>
    <w:rPr>
      <w:rFonts w:ascii="Consolas" w:hAnsi="Consolas" w:cs="Calibri"/>
      <w:sz w:val="22"/>
      <w:szCs w:val="20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1D69EE"/>
    <w:rPr>
      <w:rFonts w:ascii="Consolas" w:hAnsi="Consolas"/>
      <w:szCs w:val="20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1D69EE"/>
    <w:rPr>
      <w:rFonts w:ascii="Consolas" w:hAnsi="Consolas" w:cs="Calibri"/>
      <w:szCs w:val="20"/>
    </w:rPr>
  </w:style>
  <w:style w:type="character" w:styleId="HTMLDaktilo">
    <w:name w:val="HTML Typewriter"/>
    <w:basedOn w:val="VarsaylanParagrafYazTipi"/>
    <w:uiPriority w:val="99"/>
    <w:semiHidden/>
    <w:unhideWhenUsed/>
    <w:rsid w:val="001D69EE"/>
    <w:rPr>
      <w:rFonts w:ascii="Consolas" w:hAnsi="Consolas" w:cs="Calibri"/>
      <w:sz w:val="22"/>
      <w:szCs w:val="20"/>
    </w:rPr>
  </w:style>
  <w:style w:type="paragraph" w:styleId="MakroMetni">
    <w:name w:val="macro"/>
    <w:link w:val="MakroMetniChar"/>
    <w:uiPriority w:val="99"/>
    <w:semiHidden/>
    <w:unhideWhenUsed/>
    <w:rsid w:val="001D69E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Calibri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semiHidden/>
    <w:rsid w:val="001D69EE"/>
    <w:rPr>
      <w:rFonts w:ascii="Consolas" w:hAnsi="Consolas" w:cs="Calibri"/>
      <w:szCs w:val="20"/>
    </w:rPr>
  </w:style>
  <w:style w:type="paragraph" w:styleId="DzMetin">
    <w:name w:val="Plain Text"/>
    <w:basedOn w:val="Normal"/>
    <w:link w:val="DzMetinChar"/>
    <w:uiPriority w:val="99"/>
    <w:semiHidden/>
    <w:unhideWhenUsed/>
    <w:rsid w:val="001D69EE"/>
    <w:rPr>
      <w:rFonts w:ascii="Consolas" w:hAnsi="Consolas"/>
      <w:szCs w:val="21"/>
    </w:rPr>
  </w:style>
  <w:style w:type="character" w:customStyle="1" w:styleId="DzMetinChar">
    <w:name w:val="Düz Metin Char"/>
    <w:basedOn w:val="VarsaylanParagrafYazTipi"/>
    <w:link w:val="DzMetin"/>
    <w:uiPriority w:val="99"/>
    <w:semiHidden/>
    <w:rsid w:val="001D69EE"/>
    <w:rPr>
      <w:rFonts w:ascii="Consolas" w:hAnsi="Consolas" w:cs="Calibri"/>
      <w:szCs w:val="21"/>
    </w:rPr>
  </w:style>
  <w:style w:type="character" w:styleId="YerTutucuMetni">
    <w:name w:val="Placeholder Text"/>
    <w:basedOn w:val="VarsaylanParagrafYazTipi"/>
    <w:uiPriority w:val="99"/>
    <w:semiHidden/>
    <w:rsid w:val="001D69EE"/>
    <w:rPr>
      <w:rFonts w:ascii="Calibri" w:hAnsi="Calibri" w:cs="Calibri"/>
      <w:color w:val="3B3838" w:themeColor="background2" w:themeShade="40"/>
    </w:rPr>
  </w:style>
  <w:style w:type="paragraph" w:styleId="stBilgi">
    <w:name w:val="header"/>
    <w:basedOn w:val="Normal"/>
    <w:link w:val="stBilgiChar"/>
    <w:uiPriority w:val="99"/>
    <w:unhideWhenUsed/>
    <w:rsid w:val="001D69EE"/>
  </w:style>
  <w:style w:type="character" w:customStyle="1" w:styleId="stBilgiChar">
    <w:name w:val="Üst Bilgi Char"/>
    <w:basedOn w:val="VarsaylanParagrafYazTipi"/>
    <w:link w:val="stBilgi"/>
    <w:uiPriority w:val="99"/>
    <w:rsid w:val="001D69EE"/>
    <w:rPr>
      <w:rFonts w:ascii="Calibri" w:hAnsi="Calibri" w:cs="Calibri"/>
    </w:rPr>
  </w:style>
  <w:style w:type="paragraph" w:styleId="AltBilgi">
    <w:name w:val="footer"/>
    <w:basedOn w:val="Normal"/>
    <w:link w:val="AltBilgiChar"/>
    <w:uiPriority w:val="99"/>
    <w:unhideWhenUsed/>
    <w:rsid w:val="001D69EE"/>
  </w:style>
  <w:style w:type="character" w:customStyle="1" w:styleId="AltBilgiChar">
    <w:name w:val="Alt Bilgi Char"/>
    <w:basedOn w:val="VarsaylanParagrafYazTipi"/>
    <w:link w:val="AltBilgi"/>
    <w:uiPriority w:val="99"/>
    <w:rsid w:val="001D69EE"/>
    <w:rPr>
      <w:rFonts w:ascii="Calibri" w:hAnsi="Calibri" w:cs="Calibri"/>
    </w:rPr>
  </w:style>
  <w:style w:type="paragraph" w:styleId="T9">
    <w:name w:val="toc 9"/>
    <w:basedOn w:val="Normal"/>
    <w:next w:val="Normal"/>
    <w:autoRedefine/>
    <w:uiPriority w:val="39"/>
    <w:semiHidden/>
    <w:unhideWhenUsed/>
    <w:rsid w:val="001D69EE"/>
    <w:pPr>
      <w:spacing w:after="120"/>
      <w:ind w:left="1757"/>
    </w:pPr>
  </w:style>
  <w:style w:type="character" w:styleId="Bahset">
    <w:name w:val="Mention"/>
    <w:basedOn w:val="VarsaylanParagrafYazTipi"/>
    <w:uiPriority w:val="99"/>
    <w:semiHidden/>
    <w:unhideWhenUsed/>
    <w:rsid w:val="001D69EE"/>
    <w:rPr>
      <w:rFonts w:ascii="Calibri" w:hAnsi="Calibri" w:cs="Calibri"/>
      <w:color w:val="2B579A"/>
      <w:shd w:val="clear" w:color="auto" w:fill="E1DFDD"/>
    </w:rPr>
  </w:style>
  <w:style w:type="numbering" w:styleId="111111">
    <w:name w:val="Outline List 2"/>
    <w:basedOn w:val="ListeYok"/>
    <w:uiPriority w:val="99"/>
    <w:semiHidden/>
    <w:unhideWhenUsed/>
    <w:rsid w:val="001D69EE"/>
    <w:pPr>
      <w:numPr>
        <w:numId w:val="24"/>
      </w:numPr>
    </w:pPr>
  </w:style>
  <w:style w:type="numbering" w:styleId="1ai">
    <w:name w:val="Outline List 1"/>
    <w:basedOn w:val="ListeYok"/>
    <w:uiPriority w:val="99"/>
    <w:semiHidden/>
    <w:unhideWhenUsed/>
    <w:rsid w:val="001D69EE"/>
    <w:pPr>
      <w:numPr>
        <w:numId w:val="25"/>
      </w:numPr>
    </w:pPr>
  </w:style>
  <w:style w:type="character" w:styleId="HTMLDeiken">
    <w:name w:val="HTML Variable"/>
    <w:basedOn w:val="VarsaylanParagrafYazTipi"/>
    <w:uiPriority w:val="99"/>
    <w:semiHidden/>
    <w:unhideWhenUsed/>
    <w:rsid w:val="001D69EE"/>
    <w:rPr>
      <w:rFonts w:ascii="Calibri" w:hAnsi="Calibri" w:cs="Calibri"/>
      <w:i/>
      <w:iCs/>
    </w:rPr>
  </w:style>
  <w:style w:type="paragraph" w:styleId="HTMLAdresi">
    <w:name w:val="HTML Address"/>
    <w:basedOn w:val="Normal"/>
    <w:link w:val="HTMLAdresiChar"/>
    <w:uiPriority w:val="99"/>
    <w:semiHidden/>
    <w:unhideWhenUsed/>
    <w:rsid w:val="001D69EE"/>
    <w:rPr>
      <w:i/>
      <w:iCs/>
    </w:rPr>
  </w:style>
  <w:style w:type="character" w:customStyle="1" w:styleId="HTMLAdresiChar">
    <w:name w:val="HTML Adresi Char"/>
    <w:basedOn w:val="VarsaylanParagrafYazTipi"/>
    <w:link w:val="HTMLAdresi"/>
    <w:uiPriority w:val="99"/>
    <w:semiHidden/>
    <w:rsid w:val="001D69EE"/>
    <w:rPr>
      <w:rFonts w:ascii="Calibri" w:hAnsi="Calibri" w:cs="Calibri"/>
      <w:i/>
      <w:iCs/>
    </w:rPr>
  </w:style>
  <w:style w:type="character" w:styleId="HTMLTanm">
    <w:name w:val="HTML Definition"/>
    <w:basedOn w:val="VarsaylanParagrafYazTipi"/>
    <w:uiPriority w:val="99"/>
    <w:semiHidden/>
    <w:unhideWhenUsed/>
    <w:rsid w:val="001D69EE"/>
    <w:rPr>
      <w:rFonts w:ascii="Calibri" w:hAnsi="Calibri" w:cs="Calibri"/>
      <w:i/>
      <w:iCs/>
    </w:rPr>
  </w:style>
  <w:style w:type="character" w:styleId="HTMLCite">
    <w:name w:val="HTML Cite"/>
    <w:basedOn w:val="VarsaylanParagrafYazTipi"/>
    <w:uiPriority w:val="99"/>
    <w:semiHidden/>
    <w:unhideWhenUsed/>
    <w:rsid w:val="001D69EE"/>
    <w:rPr>
      <w:rFonts w:ascii="Calibri" w:hAnsi="Calibri" w:cs="Calibri"/>
      <w:i/>
      <w:iCs/>
    </w:rPr>
  </w:style>
  <w:style w:type="character" w:styleId="HTMLrnek">
    <w:name w:val="HTML Sample"/>
    <w:basedOn w:val="VarsaylanParagrafYazTipi"/>
    <w:uiPriority w:val="99"/>
    <w:semiHidden/>
    <w:unhideWhenUsed/>
    <w:rsid w:val="001D69EE"/>
    <w:rPr>
      <w:rFonts w:ascii="Consolas" w:hAnsi="Consolas" w:cs="Calibri"/>
      <w:sz w:val="24"/>
      <w:szCs w:val="24"/>
    </w:rPr>
  </w:style>
  <w:style w:type="character" w:styleId="HTMLKsaltmas">
    <w:name w:val="HTML Acronym"/>
    <w:basedOn w:val="VarsaylanParagrafYazTipi"/>
    <w:uiPriority w:val="99"/>
    <w:semiHidden/>
    <w:unhideWhenUsed/>
    <w:rsid w:val="001D69EE"/>
    <w:rPr>
      <w:rFonts w:ascii="Calibri" w:hAnsi="Calibri" w:cs="Calibri"/>
    </w:rPr>
  </w:style>
  <w:style w:type="paragraph" w:styleId="T1">
    <w:name w:val="toc 1"/>
    <w:basedOn w:val="Normal"/>
    <w:next w:val="Normal"/>
    <w:autoRedefine/>
    <w:uiPriority w:val="39"/>
    <w:semiHidden/>
    <w:unhideWhenUsed/>
    <w:rsid w:val="001D69EE"/>
    <w:pPr>
      <w:spacing w:after="100"/>
    </w:pPr>
  </w:style>
  <w:style w:type="paragraph" w:styleId="T2">
    <w:name w:val="toc 2"/>
    <w:basedOn w:val="Normal"/>
    <w:next w:val="Normal"/>
    <w:autoRedefine/>
    <w:uiPriority w:val="39"/>
    <w:semiHidden/>
    <w:unhideWhenUsed/>
    <w:rsid w:val="001D69EE"/>
    <w:pPr>
      <w:spacing w:after="100"/>
      <w:ind w:left="220"/>
    </w:pPr>
  </w:style>
  <w:style w:type="paragraph" w:styleId="T3">
    <w:name w:val="toc 3"/>
    <w:basedOn w:val="Normal"/>
    <w:next w:val="Normal"/>
    <w:autoRedefine/>
    <w:uiPriority w:val="39"/>
    <w:semiHidden/>
    <w:unhideWhenUsed/>
    <w:rsid w:val="001D69EE"/>
    <w:pPr>
      <w:spacing w:after="100"/>
      <w:ind w:left="440"/>
    </w:pPr>
  </w:style>
  <w:style w:type="paragraph" w:styleId="T4">
    <w:name w:val="toc 4"/>
    <w:basedOn w:val="Normal"/>
    <w:next w:val="Normal"/>
    <w:autoRedefine/>
    <w:uiPriority w:val="39"/>
    <w:semiHidden/>
    <w:unhideWhenUsed/>
    <w:rsid w:val="001D69EE"/>
    <w:pPr>
      <w:spacing w:after="100"/>
      <w:ind w:left="660"/>
    </w:pPr>
  </w:style>
  <w:style w:type="paragraph" w:styleId="T5">
    <w:name w:val="toc 5"/>
    <w:basedOn w:val="Normal"/>
    <w:next w:val="Normal"/>
    <w:autoRedefine/>
    <w:uiPriority w:val="39"/>
    <w:semiHidden/>
    <w:unhideWhenUsed/>
    <w:rsid w:val="001D69EE"/>
    <w:pPr>
      <w:spacing w:after="100"/>
      <w:ind w:left="880"/>
    </w:pPr>
  </w:style>
  <w:style w:type="paragraph" w:styleId="T6">
    <w:name w:val="toc 6"/>
    <w:basedOn w:val="Normal"/>
    <w:next w:val="Normal"/>
    <w:autoRedefine/>
    <w:uiPriority w:val="39"/>
    <w:semiHidden/>
    <w:unhideWhenUsed/>
    <w:rsid w:val="001D69EE"/>
    <w:pPr>
      <w:spacing w:after="100"/>
      <w:ind w:left="1100"/>
    </w:pPr>
  </w:style>
  <w:style w:type="paragraph" w:styleId="T7">
    <w:name w:val="toc 7"/>
    <w:basedOn w:val="Normal"/>
    <w:next w:val="Normal"/>
    <w:autoRedefine/>
    <w:uiPriority w:val="39"/>
    <w:semiHidden/>
    <w:unhideWhenUsed/>
    <w:rsid w:val="001D69EE"/>
    <w:pPr>
      <w:spacing w:after="100"/>
      <w:ind w:left="1320"/>
    </w:pPr>
  </w:style>
  <w:style w:type="paragraph" w:styleId="T8">
    <w:name w:val="toc 8"/>
    <w:basedOn w:val="Normal"/>
    <w:next w:val="Normal"/>
    <w:autoRedefine/>
    <w:uiPriority w:val="39"/>
    <w:semiHidden/>
    <w:unhideWhenUsed/>
    <w:rsid w:val="001D69EE"/>
    <w:pPr>
      <w:spacing w:after="100"/>
      <w:ind w:left="1540"/>
    </w:pPr>
  </w:style>
  <w:style w:type="paragraph" w:styleId="TBal">
    <w:name w:val="TOC Heading"/>
    <w:basedOn w:val="Balk1"/>
    <w:next w:val="Normal"/>
    <w:uiPriority w:val="39"/>
    <w:semiHidden/>
    <w:unhideWhenUsed/>
    <w:qFormat/>
    <w:rsid w:val="001D69EE"/>
    <w:pPr>
      <w:outlineLvl w:val="9"/>
    </w:pPr>
    <w:rPr>
      <w:color w:val="2E74B5" w:themeColor="accent1" w:themeShade="BF"/>
    </w:rPr>
  </w:style>
  <w:style w:type="table" w:styleId="TabloProfesyonel">
    <w:name w:val="Table Professional"/>
    <w:basedOn w:val="NormalTablo"/>
    <w:uiPriority w:val="99"/>
    <w:semiHidden/>
    <w:unhideWhenUsed/>
    <w:rsid w:val="001D69E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OrtaListe1">
    <w:name w:val="Medium List 1"/>
    <w:basedOn w:val="NormalTablo"/>
    <w:uiPriority w:val="65"/>
    <w:semiHidden/>
    <w:unhideWhenUsed/>
    <w:rsid w:val="001D69EE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1D69EE"/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OrtaListe1-Vurgu2">
    <w:name w:val="Medium List 1 Accent 2"/>
    <w:basedOn w:val="NormalTablo"/>
    <w:uiPriority w:val="65"/>
    <w:semiHidden/>
    <w:unhideWhenUsed/>
    <w:rsid w:val="001D69EE"/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OrtaListe1-Vurgu3">
    <w:name w:val="Medium List 1 Accent 3"/>
    <w:basedOn w:val="NormalTablo"/>
    <w:uiPriority w:val="65"/>
    <w:semiHidden/>
    <w:unhideWhenUsed/>
    <w:rsid w:val="001D69EE"/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OrtaListe1-Vurgu4">
    <w:name w:val="Medium List 1 Accent 4"/>
    <w:basedOn w:val="NormalTablo"/>
    <w:uiPriority w:val="65"/>
    <w:semiHidden/>
    <w:unhideWhenUsed/>
    <w:rsid w:val="001D69EE"/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OrtaListe1-Vurgu5">
    <w:name w:val="Medium List 1 Accent 5"/>
    <w:basedOn w:val="NormalTablo"/>
    <w:uiPriority w:val="65"/>
    <w:semiHidden/>
    <w:unhideWhenUsed/>
    <w:rsid w:val="001D69EE"/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OrtaListe1-Vurgu6">
    <w:name w:val="Medium List 1 Accent 6"/>
    <w:basedOn w:val="NormalTablo"/>
    <w:uiPriority w:val="65"/>
    <w:semiHidden/>
    <w:unhideWhenUsed/>
    <w:rsid w:val="001D69EE"/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OrtaListe2">
    <w:name w:val="Medium List 2"/>
    <w:basedOn w:val="NormalTablo"/>
    <w:uiPriority w:val="66"/>
    <w:semiHidden/>
    <w:unhideWhenUsed/>
    <w:rsid w:val="001D69E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semiHidden/>
    <w:unhideWhenUsed/>
    <w:rsid w:val="001D69E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semiHidden/>
    <w:unhideWhenUsed/>
    <w:rsid w:val="001D69E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semiHidden/>
    <w:unhideWhenUsed/>
    <w:rsid w:val="001D69E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semiHidden/>
    <w:unhideWhenUsed/>
    <w:rsid w:val="001D69E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semiHidden/>
    <w:unhideWhenUsed/>
    <w:rsid w:val="001D69E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semiHidden/>
    <w:unhideWhenUsed/>
    <w:rsid w:val="001D69E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Glgeleme1">
    <w:name w:val="Medium Shading 1"/>
    <w:basedOn w:val="NormalTablo"/>
    <w:uiPriority w:val="63"/>
    <w:semiHidden/>
    <w:unhideWhenUsed/>
    <w:rsid w:val="001D69EE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1D69EE"/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semiHidden/>
    <w:unhideWhenUsed/>
    <w:rsid w:val="001D69EE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semiHidden/>
    <w:unhideWhenUsed/>
    <w:rsid w:val="001D69EE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semiHidden/>
    <w:unhideWhenUsed/>
    <w:rsid w:val="001D69EE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semiHidden/>
    <w:unhideWhenUsed/>
    <w:rsid w:val="001D69EE"/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semiHidden/>
    <w:unhideWhenUsed/>
    <w:rsid w:val="001D69EE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semiHidden/>
    <w:unhideWhenUsed/>
    <w:rsid w:val="001D69E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1D69E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semiHidden/>
    <w:unhideWhenUsed/>
    <w:rsid w:val="001D69E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semiHidden/>
    <w:unhideWhenUsed/>
    <w:rsid w:val="001D69E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semiHidden/>
    <w:unhideWhenUsed/>
    <w:rsid w:val="001D69E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semiHidden/>
    <w:unhideWhenUsed/>
    <w:rsid w:val="001D69E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semiHidden/>
    <w:unhideWhenUsed/>
    <w:rsid w:val="001D69E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OrtaKlavuz1">
    <w:name w:val="Medium Grid 1"/>
    <w:basedOn w:val="NormalTablo"/>
    <w:uiPriority w:val="67"/>
    <w:semiHidden/>
    <w:unhideWhenUsed/>
    <w:rsid w:val="001D69EE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semiHidden/>
    <w:unhideWhenUsed/>
    <w:rsid w:val="001D69EE"/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OrtaKlavuz1-Vurgu2">
    <w:name w:val="Medium Grid 1 Accent 2"/>
    <w:basedOn w:val="NormalTablo"/>
    <w:uiPriority w:val="67"/>
    <w:semiHidden/>
    <w:unhideWhenUsed/>
    <w:rsid w:val="001D69EE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OrtaKlavuz1-Vurgu3">
    <w:name w:val="Medium Grid 1 Accent 3"/>
    <w:basedOn w:val="NormalTablo"/>
    <w:uiPriority w:val="67"/>
    <w:semiHidden/>
    <w:unhideWhenUsed/>
    <w:rsid w:val="001D69EE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OrtaKlavuz1-Vurgu4">
    <w:name w:val="Medium Grid 1 Accent 4"/>
    <w:basedOn w:val="NormalTablo"/>
    <w:uiPriority w:val="67"/>
    <w:semiHidden/>
    <w:unhideWhenUsed/>
    <w:rsid w:val="001D69EE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OrtaKlavuz1-Vurgu5">
    <w:name w:val="Medium Grid 1 Accent 5"/>
    <w:basedOn w:val="NormalTablo"/>
    <w:uiPriority w:val="67"/>
    <w:semiHidden/>
    <w:unhideWhenUsed/>
    <w:rsid w:val="001D69EE"/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OrtaKlavuz1-Vurgu6">
    <w:name w:val="Medium Grid 1 Accent 6"/>
    <w:basedOn w:val="NormalTablo"/>
    <w:uiPriority w:val="67"/>
    <w:semiHidden/>
    <w:unhideWhenUsed/>
    <w:rsid w:val="001D69EE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OrtaKlavuz2">
    <w:name w:val="Medium Grid 2"/>
    <w:basedOn w:val="NormalTablo"/>
    <w:uiPriority w:val="68"/>
    <w:semiHidden/>
    <w:unhideWhenUsed/>
    <w:rsid w:val="001D69E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semiHidden/>
    <w:unhideWhenUsed/>
    <w:rsid w:val="001D69E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semiHidden/>
    <w:unhideWhenUsed/>
    <w:rsid w:val="001D69E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semiHidden/>
    <w:unhideWhenUsed/>
    <w:rsid w:val="001D69E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semiHidden/>
    <w:unhideWhenUsed/>
    <w:rsid w:val="001D69E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semiHidden/>
    <w:unhideWhenUsed/>
    <w:rsid w:val="001D69E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semiHidden/>
    <w:unhideWhenUsed/>
    <w:rsid w:val="001D69E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semiHidden/>
    <w:unhideWhenUsed/>
    <w:rsid w:val="001D69E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semiHidden/>
    <w:unhideWhenUsed/>
    <w:rsid w:val="001D69E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OrtaKlavuz3-Vurgu2">
    <w:name w:val="Medium Grid 3 Accent 2"/>
    <w:basedOn w:val="NormalTablo"/>
    <w:uiPriority w:val="69"/>
    <w:semiHidden/>
    <w:unhideWhenUsed/>
    <w:rsid w:val="001D69E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OrtaKlavuz3-Vurgu3">
    <w:name w:val="Medium Grid 3 Accent 3"/>
    <w:basedOn w:val="NormalTablo"/>
    <w:uiPriority w:val="69"/>
    <w:semiHidden/>
    <w:unhideWhenUsed/>
    <w:rsid w:val="001D69E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OrtaKlavuz3-Vurgu4">
    <w:name w:val="Medium Grid 3 Accent 4"/>
    <w:basedOn w:val="NormalTablo"/>
    <w:uiPriority w:val="69"/>
    <w:semiHidden/>
    <w:unhideWhenUsed/>
    <w:rsid w:val="001D69E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OrtaKlavuz3-Vurgu5">
    <w:name w:val="Medium Grid 3 Accent 5"/>
    <w:basedOn w:val="NormalTablo"/>
    <w:uiPriority w:val="69"/>
    <w:semiHidden/>
    <w:unhideWhenUsed/>
    <w:rsid w:val="001D69E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OrtaKlavuz3-Vurgu6">
    <w:name w:val="Medium Grid 3 Accent 6"/>
    <w:basedOn w:val="NormalTablo"/>
    <w:uiPriority w:val="69"/>
    <w:semiHidden/>
    <w:unhideWhenUsed/>
    <w:rsid w:val="001D69E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paragraph" w:styleId="Kaynaka">
    <w:name w:val="Bibliography"/>
    <w:basedOn w:val="Normal"/>
    <w:next w:val="Normal"/>
    <w:uiPriority w:val="37"/>
    <w:semiHidden/>
    <w:unhideWhenUsed/>
    <w:rsid w:val="001D69EE"/>
  </w:style>
  <w:style w:type="character" w:styleId="Etiket">
    <w:name w:val="Hashtag"/>
    <w:basedOn w:val="VarsaylanParagrafYazTipi"/>
    <w:uiPriority w:val="99"/>
    <w:semiHidden/>
    <w:unhideWhenUsed/>
    <w:rsid w:val="001D69EE"/>
    <w:rPr>
      <w:rFonts w:ascii="Calibri" w:hAnsi="Calibri" w:cs="Calibri"/>
      <w:color w:val="2B579A"/>
      <w:shd w:val="clear" w:color="auto" w:fill="E1DFDD"/>
    </w:rPr>
  </w:style>
  <w:style w:type="paragraph" w:styleId="letistBilgisi">
    <w:name w:val="Message Header"/>
    <w:basedOn w:val="Normal"/>
    <w:link w:val="letistBilgisiChar"/>
    <w:uiPriority w:val="99"/>
    <w:semiHidden/>
    <w:unhideWhenUsed/>
    <w:rsid w:val="001D69E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Calibri Light" w:eastAsiaTheme="majorEastAsia" w:hAnsi="Calibri Light" w:cs="Calibri Light"/>
      <w:sz w:val="24"/>
      <w:szCs w:val="24"/>
    </w:rPr>
  </w:style>
  <w:style w:type="character" w:customStyle="1" w:styleId="letistBilgisiChar">
    <w:name w:val="İleti Üst Bilgisi Char"/>
    <w:basedOn w:val="VarsaylanParagrafYazTipi"/>
    <w:link w:val="letistBilgisi"/>
    <w:uiPriority w:val="99"/>
    <w:semiHidden/>
    <w:rsid w:val="001D69EE"/>
    <w:rPr>
      <w:rFonts w:ascii="Calibri Light" w:eastAsiaTheme="majorEastAsia" w:hAnsi="Calibri Light" w:cs="Calibri Light"/>
      <w:sz w:val="24"/>
      <w:szCs w:val="24"/>
      <w:shd w:val="pct20" w:color="auto" w:fill="auto"/>
    </w:rPr>
  </w:style>
  <w:style w:type="table" w:styleId="TabloZarif">
    <w:name w:val="Table Elegant"/>
    <w:basedOn w:val="NormalTablo"/>
    <w:uiPriority w:val="99"/>
    <w:semiHidden/>
    <w:unhideWhenUsed/>
    <w:rsid w:val="001D69EE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e">
    <w:name w:val="List"/>
    <w:basedOn w:val="Normal"/>
    <w:uiPriority w:val="99"/>
    <w:semiHidden/>
    <w:unhideWhenUsed/>
    <w:rsid w:val="001D69EE"/>
    <w:pPr>
      <w:ind w:left="360" w:hanging="360"/>
      <w:contextualSpacing/>
    </w:pPr>
  </w:style>
  <w:style w:type="paragraph" w:styleId="Liste2">
    <w:name w:val="List 2"/>
    <w:basedOn w:val="Normal"/>
    <w:uiPriority w:val="99"/>
    <w:semiHidden/>
    <w:unhideWhenUsed/>
    <w:rsid w:val="001D69EE"/>
    <w:pPr>
      <w:ind w:left="720" w:hanging="360"/>
      <w:contextualSpacing/>
    </w:pPr>
  </w:style>
  <w:style w:type="paragraph" w:styleId="Liste3">
    <w:name w:val="List 3"/>
    <w:basedOn w:val="Normal"/>
    <w:uiPriority w:val="99"/>
    <w:semiHidden/>
    <w:unhideWhenUsed/>
    <w:rsid w:val="001D69EE"/>
    <w:pPr>
      <w:ind w:left="1080" w:hanging="360"/>
      <w:contextualSpacing/>
    </w:pPr>
  </w:style>
  <w:style w:type="paragraph" w:styleId="Liste4">
    <w:name w:val="List 4"/>
    <w:basedOn w:val="Normal"/>
    <w:uiPriority w:val="99"/>
    <w:semiHidden/>
    <w:unhideWhenUsed/>
    <w:rsid w:val="001D69EE"/>
    <w:pPr>
      <w:ind w:left="1440" w:hanging="360"/>
      <w:contextualSpacing/>
    </w:pPr>
  </w:style>
  <w:style w:type="paragraph" w:styleId="Liste5">
    <w:name w:val="List 5"/>
    <w:basedOn w:val="Normal"/>
    <w:uiPriority w:val="99"/>
    <w:semiHidden/>
    <w:unhideWhenUsed/>
    <w:rsid w:val="001D69EE"/>
    <w:pPr>
      <w:ind w:left="1800" w:hanging="360"/>
      <w:contextualSpacing/>
    </w:pPr>
  </w:style>
  <w:style w:type="table" w:styleId="TabloListe1">
    <w:name w:val="Table List 1"/>
    <w:basedOn w:val="NormalTablo"/>
    <w:uiPriority w:val="99"/>
    <w:semiHidden/>
    <w:unhideWhenUsed/>
    <w:rsid w:val="001D69EE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Liste2">
    <w:name w:val="Table List 2"/>
    <w:basedOn w:val="NormalTablo"/>
    <w:uiPriority w:val="99"/>
    <w:semiHidden/>
    <w:unhideWhenUsed/>
    <w:rsid w:val="001D69EE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Liste3">
    <w:name w:val="Table List 3"/>
    <w:basedOn w:val="NormalTablo"/>
    <w:uiPriority w:val="99"/>
    <w:semiHidden/>
    <w:unhideWhenUsed/>
    <w:rsid w:val="001D69EE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Liste4">
    <w:name w:val="Table List 4"/>
    <w:basedOn w:val="NormalTablo"/>
    <w:uiPriority w:val="99"/>
    <w:semiHidden/>
    <w:unhideWhenUsed/>
    <w:rsid w:val="001D69E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oListe5">
    <w:name w:val="Table List 5"/>
    <w:basedOn w:val="NormalTablo"/>
    <w:uiPriority w:val="99"/>
    <w:semiHidden/>
    <w:unhideWhenUsed/>
    <w:rsid w:val="001D69E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Liste6">
    <w:name w:val="Table List 6"/>
    <w:basedOn w:val="NormalTablo"/>
    <w:uiPriority w:val="99"/>
    <w:semiHidden/>
    <w:unhideWhenUsed/>
    <w:rsid w:val="001D69EE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oListe7">
    <w:name w:val="Table List 7"/>
    <w:basedOn w:val="NormalTablo"/>
    <w:uiPriority w:val="99"/>
    <w:semiHidden/>
    <w:unhideWhenUsed/>
    <w:rsid w:val="001D69EE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oListe8">
    <w:name w:val="Table List 8"/>
    <w:basedOn w:val="NormalTablo"/>
    <w:uiPriority w:val="99"/>
    <w:semiHidden/>
    <w:unhideWhenUsed/>
    <w:rsid w:val="001D69EE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ListeDevam">
    <w:name w:val="List Continue"/>
    <w:basedOn w:val="Normal"/>
    <w:uiPriority w:val="99"/>
    <w:semiHidden/>
    <w:unhideWhenUsed/>
    <w:rsid w:val="001D69EE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semiHidden/>
    <w:unhideWhenUsed/>
    <w:rsid w:val="001D69EE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semiHidden/>
    <w:unhideWhenUsed/>
    <w:rsid w:val="001D69EE"/>
    <w:pPr>
      <w:spacing w:after="120"/>
      <w:ind w:left="1080"/>
      <w:contextualSpacing/>
    </w:pPr>
  </w:style>
  <w:style w:type="paragraph" w:styleId="ListeDevam4">
    <w:name w:val="List Continue 4"/>
    <w:basedOn w:val="Normal"/>
    <w:uiPriority w:val="99"/>
    <w:semiHidden/>
    <w:unhideWhenUsed/>
    <w:rsid w:val="001D69EE"/>
    <w:pPr>
      <w:spacing w:after="120"/>
      <w:ind w:left="1440"/>
      <w:contextualSpacing/>
    </w:pPr>
  </w:style>
  <w:style w:type="paragraph" w:styleId="ListeDevam5">
    <w:name w:val="List Continue 5"/>
    <w:basedOn w:val="Normal"/>
    <w:uiPriority w:val="99"/>
    <w:semiHidden/>
    <w:unhideWhenUsed/>
    <w:rsid w:val="001D69EE"/>
    <w:pPr>
      <w:spacing w:after="120"/>
      <w:ind w:left="1800"/>
      <w:contextualSpacing/>
    </w:pPr>
  </w:style>
  <w:style w:type="paragraph" w:styleId="ListeParagraf">
    <w:name w:val="List Paragraph"/>
    <w:basedOn w:val="Normal"/>
    <w:uiPriority w:val="34"/>
    <w:semiHidden/>
    <w:unhideWhenUsed/>
    <w:qFormat/>
    <w:rsid w:val="001D69EE"/>
    <w:pPr>
      <w:ind w:left="720"/>
      <w:contextualSpacing/>
    </w:pPr>
  </w:style>
  <w:style w:type="paragraph" w:styleId="ListeNumaras">
    <w:name w:val="List Number"/>
    <w:basedOn w:val="Normal"/>
    <w:uiPriority w:val="99"/>
    <w:semiHidden/>
    <w:unhideWhenUsed/>
    <w:rsid w:val="001D69EE"/>
    <w:pPr>
      <w:numPr>
        <w:numId w:val="13"/>
      </w:numPr>
      <w:contextualSpacing/>
    </w:pPr>
  </w:style>
  <w:style w:type="paragraph" w:styleId="ListeNumaras2">
    <w:name w:val="List Number 2"/>
    <w:basedOn w:val="Normal"/>
    <w:uiPriority w:val="99"/>
    <w:semiHidden/>
    <w:unhideWhenUsed/>
    <w:rsid w:val="001D69EE"/>
    <w:pPr>
      <w:numPr>
        <w:numId w:val="14"/>
      </w:numPr>
      <w:contextualSpacing/>
    </w:pPr>
  </w:style>
  <w:style w:type="paragraph" w:styleId="ListeNumaras3">
    <w:name w:val="List Number 3"/>
    <w:basedOn w:val="Normal"/>
    <w:uiPriority w:val="99"/>
    <w:semiHidden/>
    <w:unhideWhenUsed/>
    <w:rsid w:val="001D69EE"/>
    <w:pPr>
      <w:numPr>
        <w:numId w:val="15"/>
      </w:numPr>
      <w:contextualSpacing/>
    </w:pPr>
  </w:style>
  <w:style w:type="paragraph" w:styleId="ListeNumaras4">
    <w:name w:val="List Number 4"/>
    <w:basedOn w:val="Normal"/>
    <w:uiPriority w:val="99"/>
    <w:semiHidden/>
    <w:unhideWhenUsed/>
    <w:rsid w:val="001D69EE"/>
    <w:pPr>
      <w:numPr>
        <w:numId w:val="16"/>
      </w:numPr>
      <w:contextualSpacing/>
    </w:pPr>
  </w:style>
  <w:style w:type="paragraph" w:styleId="ListeNumaras5">
    <w:name w:val="List Number 5"/>
    <w:basedOn w:val="Normal"/>
    <w:uiPriority w:val="99"/>
    <w:semiHidden/>
    <w:unhideWhenUsed/>
    <w:rsid w:val="001D69EE"/>
    <w:pPr>
      <w:numPr>
        <w:numId w:val="17"/>
      </w:numPr>
      <w:contextualSpacing/>
    </w:pPr>
  </w:style>
  <w:style w:type="paragraph" w:styleId="ListeMaddemi">
    <w:name w:val="List Bullet"/>
    <w:basedOn w:val="Normal"/>
    <w:uiPriority w:val="99"/>
    <w:semiHidden/>
    <w:unhideWhenUsed/>
    <w:rsid w:val="001D69EE"/>
    <w:pPr>
      <w:numPr>
        <w:numId w:val="8"/>
      </w:numPr>
      <w:contextualSpacing/>
    </w:pPr>
  </w:style>
  <w:style w:type="paragraph" w:styleId="ListeMaddemi2">
    <w:name w:val="List Bullet 2"/>
    <w:basedOn w:val="Normal"/>
    <w:uiPriority w:val="99"/>
    <w:semiHidden/>
    <w:unhideWhenUsed/>
    <w:rsid w:val="001D69EE"/>
    <w:pPr>
      <w:numPr>
        <w:numId w:val="9"/>
      </w:numPr>
      <w:contextualSpacing/>
    </w:pPr>
  </w:style>
  <w:style w:type="paragraph" w:styleId="ListeMaddemi3">
    <w:name w:val="List Bullet 3"/>
    <w:basedOn w:val="Normal"/>
    <w:uiPriority w:val="99"/>
    <w:semiHidden/>
    <w:unhideWhenUsed/>
    <w:rsid w:val="001D69EE"/>
    <w:pPr>
      <w:numPr>
        <w:numId w:val="10"/>
      </w:numPr>
      <w:contextualSpacing/>
    </w:pPr>
  </w:style>
  <w:style w:type="paragraph" w:styleId="ListeMaddemi4">
    <w:name w:val="List Bullet 4"/>
    <w:basedOn w:val="Normal"/>
    <w:uiPriority w:val="99"/>
    <w:semiHidden/>
    <w:unhideWhenUsed/>
    <w:rsid w:val="001D69EE"/>
    <w:pPr>
      <w:numPr>
        <w:numId w:val="11"/>
      </w:numPr>
      <w:contextualSpacing/>
    </w:pPr>
  </w:style>
  <w:style w:type="paragraph" w:styleId="ListeMaddemi5">
    <w:name w:val="List Bullet 5"/>
    <w:basedOn w:val="Normal"/>
    <w:uiPriority w:val="99"/>
    <w:semiHidden/>
    <w:unhideWhenUsed/>
    <w:rsid w:val="001D69EE"/>
    <w:pPr>
      <w:numPr>
        <w:numId w:val="12"/>
      </w:numPr>
      <w:contextualSpacing/>
    </w:pPr>
  </w:style>
  <w:style w:type="table" w:styleId="TabloKlasik1">
    <w:name w:val="Table Classic 1"/>
    <w:basedOn w:val="NormalTablo"/>
    <w:uiPriority w:val="99"/>
    <w:semiHidden/>
    <w:unhideWhenUsed/>
    <w:rsid w:val="001D69EE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Klasik2">
    <w:name w:val="Table Classic 2"/>
    <w:basedOn w:val="NormalTablo"/>
    <w:uiPriority w:val="99"/>
    <w:semiHidden/>
    <w:unhideWhenUsed/>
    <w:rsid w:val="001D69EE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Klasik3">
    <w:name w:val="Table Classic 3"/>
    <w:basedOn w:val="NormalTablo"/>
    <w:uiPriority w:val="99"/>
    <w:semiHidden/>
    <w:unhideWhenUsed/>
    <w:rsid w:val="001D69EE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Klasik4">
    <w:name w:val="Table Classic 4"/>
    <w:basedOn w:val="NormalTablo"/>
    <w:uiPriority w:val="99"/>
    <w:semiHidden/>
    <w:unhideWhenUsed/>
    <w:rsid w:val="001D69EE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ekillerTablosu">
    <w:name w:val="table of figures"/>
    <w:basedOn w:val="Normal"/>
    <w:next w:val="Normal"/>
    <w:uiPriority w:val="99"/>
    <w:semiHidden/>
    <w:unhideWhenUsed/>
    <w:rsid w:val="001D69EE"/>
  </w:style>
  <w:style w:type="character" w:styleId="SonNotBavurusu">
    <w:name w:val="endnote reference"/>
    <w:basedOn w:val="VarsaylanParagrafYazTipi"/>
    <w:uiPriority w:val="99"/>
    <w:semiHidden/>
    <w:unhideWhenUsed/>
    <w:rsid w:val="001D69EE"/>
    <w:rPr>
      <w:rFonts w:ascii="Calibri" w:hAnsi="Calibri" w:cs="Calibri"/>
      <w:vertAlign w:val="superscript"/>
    </w:rPr>
  </w:style>
  <w:style w:type="paragraph" w:styleId="Kaynaka0">
    <w:name w:val="table of authorities"/>
    <w:basedOn w:val="Normal"/>
    <w:next w:val="Normal"/>
    <w:uiPriority w:val="99"/>
    <w:semiHidden/>
    <w:unhideWhenUsed/>
    <w:rsid w:val="001D69EE"/>
    <w:pPr>
      <w:ind w:left="220" w:hanging="220"/>
    </w:pPr>
  </w:style>
  <w:style w:type="paragraph" w:styleId="KaynakaBal">
    <w:name w:val="toa heading"/>
    <w:basedOn w:val="Normal"/>
    <w:next w:val="Normal"/>
    <w:uiPriority w:val="99"/>
    <w:semiHidden/>
    <w:unhideWhenUsed/>
    <w:rsid w:val="001D69EE"/>
    <w:pPr>
      <w:spacing w:before="120"/>
    </w:pPr>
    <w:rPr>
      <w:rFonts w:ascii="Calibri Light" w:eastAsiaTheme="majorEastAsia" w:hAnsi="Calibri Light" w:cs="Calibri Light"/>
      <w:b/>
      <w:bCs/>
      <w:sz w:val="24"/>
      <w:szCs w:val="24"/>
    </w:rPr>
  </w:style>
  <w:style w:type="table" w:styleId="RenkliListe">
    <w:name w:val="Colorful List"/>
    <w:basedOn w:val="NormalTablo"/>
    <w:uiPriority w:val="72"/>
    <w:semiHidden/>
    <w:unhideWhenUsed/>
    <w:rsid w:val="001D69EE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semiHidden/>
    <w:unhideWhenUsed/>
    <w:rsid w:val="001D69EE"/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RenkliListe-Vurgu2">
    <w:name w:val="Colorful List Accent 2"/>
    <w:basedOn w:val="NormalTablo"/>
    <w:uiPriority w:val="72"/>
    <w:semiHidden/>
    <w:unhideWhenUsed/>
    <w:rsid w:val="001D69EE"/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RenkliListe-Vurgu3">
    <w:name w:val="Colorful List Accent 3"/>
    <w:basedOn w:val="NormalTablo"/>
    <w:uiPriority w:val="72"/>
    <w:semiHidden/>
    <w:unhideWhenUsed/>
    <w:rsid w:val="001D69EE"/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RenkliListe-Vurgu4">
    <w:name w:val="Colorful List Accent 4"/>
    <w:basedOn w:val="NormalTablo"/>
    <w:uiPriority w:val="72"/>
    <w:semiHidden/>
    <w:unhideWhenUsed/>
    <w:rsid w:val="001D69EE"/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RenkliListe-Vurgu5">
    <w:name w:val="Colorful List Accent 5"/>
    <w:basedOn w:val="NormalTablo"/>
    <w:uiPriority w:val="72"/>
    <w:semiHidden/>
    <w:unhideWhenUsed/>
    <w:rsid w:val="001D69EE"/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1D69EE"/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oRenkli1">
    <w:name w:val="Table Colorful 1"/>
    <w:basedOn w:val="NormalTablo"/>
    <w:uiPriority w:val="99"/>
    <w:semiHidden/>
    <w:unhideWhenUsed/>
    <w:rsid w:val="001D69EE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Renkli2">
    <w:name w:val="Table Colorful 2"/>
    <w:basedOn w:val="NormalTablo"/>
    <w:uiPriority w:val="99"/>
    <w:semiHidden/>
    <w:unhideWhenUsed/>
    <w:rsid w:val="001D69EE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Renkli3">
    <w:name w:val="Table Colorful 3"/>
    <w:basedOn w:val="NormalTablo"/>
    <w:uiPriority w:val="99"/>
    <w:semiHidden/>
    <w:unhideWhenUsed/>
    <w:rsid w:val="001D69EE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RenkliGlgeleme">
    <w:name w:val="Colorful Shading"/>
    <w:basedOn w:val="NormalTablo"/>
    <w:uiPriority w:val="71"/>
    <w:semiHidden/>
    <w:unhideWhenUsed/>
    <w:rsid w:val="001D69EE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semiHidden/>
    <w:unhideWhenUsed/>
    <w:rsid w:val="001D69EE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semiHidden/>
    <w:unhideWhenUsed/>
    <w:rsid w:val="001D69EE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semiHidden/>
    <w:unhideWhenUsed/>
    <w:rsid w:val="001D69EE"/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semiHidden/>
    <w:unhideWhenUsed/>
    <w:rsid w:val="001D69EE"/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semiHidden/>
    <w:unhideWhenUsed/>
    <w:rsid w:val="001D69EE"/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1D69EE"/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Klavuz">
    <w:name w:val="Colorful Grid"/>
    <w:basedOn w:val="NormalTablo"/>
    <w:uiPriority w:val="73"/>
    <w:semiHidden/>
    <w:unhideWhenUsed/>
    <w:rsid w:val="001D69E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semiHidden/>
    <w:unhideWhenUsed/>
    <w:rsid w:val="001D69E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RenkliKlavuz-Vurgu2">
    <w:name w:val="Colorful Grid Accent 2"/>
    <w:basedOn w:val="NormalTablo"/>
    <w:uiPriority w:val="73"/>
    <w:semiHidden/>
    <w:unhideWhenUsed/>
    <w:rsid w:val="001D69E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RenkliKlavuz-Vurgu3">
    <w:name w:val="Colorful Grid Accent 3"/>
    <w:basedOn w:val="NormalTablo"/>
    <w:uiPriority w:val="73"/>
    <w:semiHidden/>
    <w:unhideWhenUsed/>
    <w:rsid w:val="001D69E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RenkliKlavuz-Vurgu4">
    <w:name w:val="Colorful Grid Accent 4"/>
    <w:basedOn w:val="NormalTablo"/>
    <w:uiPriority w:val="73"/>
    <w:semiHidden/>
    <w:unhideWhenUsed/>
    <w:rsid w:val="001D69E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RenkliKlavuz-Vurgu5">
    <w:name w:val="Colorful Grid Accent 5"/>
    <w:basedOn w:val="NormalTablo"/>
    <w:uiPriority w:val="73"/>
    <w:semiHidden/>
    <w:unhideWhenUsed/>
    <w:rsid w:val="001D69E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1D69E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styleId="MektupAdresi">
    <w:name w:val="envelope address"/>
    <w:basedOn w:val="Normal"/>
    <w:uiPriority w:val="99"/>
    <w:semiHidden/>
    <w:unhideWhenUsed/>
    <w:rsid w:val="001D69EE"/>
    <w:pPr>
      <w:framePr w:w="7920" w:h="1980" w:hRule="exact" w:hSpace="180" w:wrap="auto" w:hAnchor="page" w:xAlign="center" w:yAlign="bottom"/>
      <w:ind w:left="2880"/>
    </w:pPr>
    <w:rPr>
      <w:rFonts w:ascii="Calibri Light" w:eastAsiaTheme="majorEastAsia" w:hAnsi="Calibri Light" w:cs="Calibri Light"/>
      <w:sz w:val="24"/>
      <w:szCs w:val="24"/>
    </w:rPr>
  </w:style>
  <w:style w:type="numbering" w:styleId="MakaleBlm">
    <w:name w:val="Outline List 3"/>
    <w:basedOn w:val="ListeYok"/>
    <w:uiPriority w:val="99"/>
    <w:semiHidden/>
    <w:unhideWhenUsed/>
    <w:rsid w:val="001D69EE"/>
    <w:pPr>
      <w:numPr>
        <w:numId w:val="26"/>
      </w:numPr>
    </w:pPr>
  </w:style>
  <w:style w:type="table" w:styleId="DzTablo1">
    <w:name w:val="Plain Table 1"/>
    <w:basedOn w:val="NormalTablo"/>
    <w:uiPriority w:val="41"/>
    <w:rsid w:val="001D69EE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DzTablo2">
    <w:name w:val="Plain Table 2"/>
    <w:basedOn w:val="NormalTablo"/>
    <w:uiPriority w:val="42"/>
    <w:rsid w:val="001D69EE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DzTablo3">
    <w:name w:val="Plain Table 3"/>
    <w:basedOn w:val="NormalTablo"/>
    <w:uiPriority w:val="43"/>
    <w:rsid w:val="001D69EE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DzTablo4">
    <w:name w:val="Plain Table 4"/>
    <w:basedOn w:val="NormalTablo"/>
    <w:uiPriority w:val="44"/>
    <w:rsid w:val="001D69EE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DzTablo5">
    <w:name w:val="Plain Table 5"/>
    <w:basedOn w:val="NormalTablo"/>
    <w:uiPriority w:val="45"/>
    <w:rsid w:val="001D69EE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ralkYok">
    <w:name w:val="No Spacing"/>
    <w:uiPriority w:val="1"/>
    <w:qFormat/>
    <w:rsid w:val="001D69EE"/>
    <w:rPr>
      <w:rFonts w:ascii="Calibri" w:hAnsi="Calibri" w:cs="Calibri"/>
    </w:rPr>
  </w:style>
  <w:style w:type="paragraph" w:styleId="Tarih">
    <w:name w:val="Date"/>
    <w:basedOn w:val="Normal"/>
    <w:next w:val="Normal"/>
    <w:link w:val="TarihChar"/>
    <w:uiPriority w:val="99"/>
    <w:semiHidden/>
    <w:unhideWhenUsed/>
    <w:rsid w:val="001D69EE"/>
  </w:style>
  <w:style w:type="character" w:customStyle="1" w:styleId="TarihChar">
    <w:name w:val="Tarih Char"/>
    <w:basedOn w:val="VarsaylanParagrafYazTipi"/>
    <w:link w:val="Tarih"/>
    <w:uiPriority w:val="99"/>
    <w:semiHidden/>
    <w:rsid w:val="001D69EE"/>
    <w:rPr>
      <w:rFonts w:ascii="Calibri" w:hAnsi="Calibri" w:cs="Calibri"/>
    </w:rPr>
  </w:style>
  <w:style w:type="paragraph" w:styleId="NormalWeb">
    <w:name w:val="Normal (Web)"/>
    <w:basedOn w:val="Normal"/>
    <w:uiPriority w:val="99"/>
    <w:semiHidden/>
    <w:unhideWhenUsed/>
    <w:rsid w:val="001D69EE"/>
    <w:rPr>
      <w:rFonts w:ascii="Times New Roman" w:hAnsi="Times New Roman" w:cs="Times New Roman"/>
      <w:sz w:val="24"/>
      <w:szCs w:val="24"/>
    </w:rPr>
  </w:style>
  <w:style w:type="character" w:styleId="AkllKprBalant">
    <w:name w:val="Smart Hyperlink"/>
    <w:basedOn w:val="VarsaylanParagrafYazTipi"/>
    <w:uiPriority w:val="99"/>
    <w:semiHidden/>
    <w:unhideWhenUsed/>
    <w:rsid w:val="001D69EE"/>
    <w:rPr>
      <w:rFonts w:ascii="Calibri" w:hAnsi="Calibri" w:cs="Calibri"/>
      <w:u w:val="dotted"/>
    </w:rPr>
  </w:style>
  <w:style w:type="character" w:styleId="zmlenmeyenBahsetme">
    <w:name w:val="Unresolved Mention"/>
    <w:basedOn w:val="VarsaylanParagrafYazTipi"/>
    <w:uiPriority w:val="99"/>
    <w:semiHidden/>
    <w:unhideWhenUsed/>
    <w:rsid w:val="001D69EE"/>
    <w:rPr>
      <w:rFonts w:ascii="Calibri" w:hAnsi="Calibri" w:cs="Calibri"/>
      <w:color w:val="605E5C"/>
      <w:shd w:val="clear" w:color="auto" w:fill="E1DFDD"/>
    </w:rPr>
  </w:style>
  <w:style w:type="paragraph" w:styleId="GvdeMetni">
    <w:name w:val="Body Text"/>
    <w:basedOn w:val="Normal"/>
    <w:link w:val="GvdeMetniChar"/>
    <w:uiPriority w:val="99"/>
    <w:semiHidden/>
    <w:unhideWhenUsed/>
    <w:rsid w:val="001D69EE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semiHidden/>
    <w:rsid w:val="001D69EE"/>
    <w:rPr>
      <w:rFonts w:ascii="Calibri" w:hAnsi="Calibri" w:cs="Calibri"/>
    </w:rPr>
  </w:style>
  <w:style w:type="paragraph" w:styleId="GvdeMetni2">
    <w:name w:val="Body Text 2"/>
    <w:basedOn w:val="Normal"/>
    <w:link w:val="GvdeMetni2Char"/>
    <w:uiPriority w:val="99"/>
    <w:semiHidden/>
    <w:unhideWhenUsed/>
    <w:rsid w:val="001D69EE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semiHidden/>
    <w:rsid w:val="001D69EE"/>
    <w:rPr>
      <w:rFonts w:ascii="Calibri" w:hAnsi="Calibri" w:cs="Calibri"/>
    </w:rPr>
  </w:style>
  <w:style w:type="paragraph" w:styleId="GvdeMetniGirintisi">
    <w:name w:val="Body Text Indent"/>
    <w:basedOn w:val="Normal"/>
    <w:link w:val="GvdeMetniGirintisiChar"/>
    <w:uiPriority w:val="99"/>
    <w:semiHidden/>
    <w:unhideWhenUsed/>
    <w:rsid w:val="001D69EE"/>
    <w:pPr>
      <w:spacing w:after="120"/>
      <w:ind w:left="360"/>
    </w:pPr>
  </w:style>
  <w:style w:type="character" w:customStyle="1" w:styleId="GvdeMetniGirintisiChar">
    <w:name w:val="Gövde Metni Girintisi Char"/>
    <w:basedOn w:val="VarsaylanParagrafYazTipi"/>
    <w:link w:val="GvdeMetniGirintisi"/>
    <w:uiPriority w:val="99"/>
    <w:semiHidden/>
    <w:rsid w:val="001D69EE"/>
    <w:rPr>
      <w:rFonts w:ascii="Calibri" w:hAnsi="Calibri" w:cs="Calibri"/>
    </w:rPr>
  </w:style>
  <w:style w:type="paragraph" w:styleId="GvdeMetniGirintisi2">
    <w:name w:val="Body Text Indent 2"/>
    <w:basedOn w:val="Normal"/>
    <w:link w:val="GvdeMetniGirintisi2Char"/>
    <w:uiPriority w:val="99"/>
    <w:semiHidden/>
    <w:unhideWhenUsed/>
    <w:rsid w:val="001D69EE"/>
    <w:pPr>
      <w:spacing w:after="120" w:line="480" w:lineRule="auto"/>
      <w:ind w:left="360"/>
    </w:pPr>
  </w:style>
  <w:style w:type="character" w:customStyle="1" w:styleId="GvdeMetniGirintisi2Char">
    <w:name w:val="Gövde Metni Girintisi 2 Char"/>
    <w:basedOn w:val="VarsaylanParagrafYazTipi"/>
    <w:link w:val="GvdeMetniGirintisi2"/>
    <w:uiPriority w:val="99"/>
    <w:semiHidden/>
    <w:rsid w:val="001D69EE"/>
    <w:rPr>
      <w:rFonts w:ascii="Calibri" w:hAnsi="Calibri" w:cs="Calibri"/>
    </w:rPr>
  </w:style>
  <w:style w:type="paragraph" w:styleId="GvdeMetnilkGirintisi">
    <w:name w:val="Body Text First Indent"/>
    <w:basedOn w:val="GvdeMetni"/>
    <w:link w:val="GvdeMetnilkGirintisiChar"/>
    <w:uiPriority w:val="99"/>
    <w:semiHidden/>
    <w:unhideWhenUsed/>
    <w:rsid w:val="001D69EE"/>
    <w:pPr>
      <w:spacing w:after="0"/>
      <w:ind w:firstLine="360"/>
    </w:pPr>
  </w:style>
  <w:style w:type="character" w:customStyle="1" w:styleId="GvdeMetnilkGirintisiChar">
    <w:name w:val="Gövde Metni İlk Girintisi Char"/>
    <w:basedOn w:val="GvdeMetniChar"/>
    <w:link w:val="GvdeMetnilkGirintisi"/>
    <w:uiPriority w:val="99"/>
    <w:semiHidden/>
    <w:rsid w:val="001D69EE"/>
    <w:rPr>
      <w:rFonts w:ascii="Calibri" w:hAnsi="Calibri" w:cs="Calibri"/>
    </w:rPr>
  </w:style>
  <w:style w:type="paragraph" w:styleId="GvdeMetnilkGirintisi2">
    <w:name w:val="Body Text First Indent 2"/>
    <w:basedOn w:val="GvdeMetniGirintisi"/>
    <w:link w:val="GvdeMetnilkGirintisi2Char"/>
    <w:uiPriority w:val="99"/>
    <w:semiHidden/>
    <w:unhideWhenUsed/>
    <w:rsid w:val="001D69EE"/>
    <w:pPr>
      <w:spacing w:after="0"/>
      <w:ind w:firstLine="360"/>
    </w:pPr>
  </w:style>
  <w:style w:type="character" w:customStyle="1" w:styleId="GvdeMetnilkGirintisi2Char">
    <w:name w:val="Gövde Metni İlk Girintisi 2 Char"/>
    <w:basedOn w:val="GvdeMetniGirintisiChar"/>
    <w:link w:val="GvdeMetnilkGirintisi2"/>
    <w:uiPriority w:val="99"/>
    <w:semiHidden/>
    <w:rsid w:val="001D69EE"/>
    <w:rPr>
      <w:rFonts w:ascii="Calibri" w:hAnsi="Calibri" w:cs="Calibri"/>
    </w:rPr>
  </w:style>
  <w:style w:type="paragraph" w:styleId="NormalGirinti">
    <w:name w:val="Normal Indent"/>
    <w:basedOn w:val="Normal"/>
    <w:uiPriority w:val="99"/>
    <w:semiHidden/>
    <w:unhideWhenUsed/>
    <w:rsid w:val="001D69EE"/>
    <w:pPr>
      <w:ind w:left="720"/>
    </w:pPr>
  </w:style>
  <w:style w:type="paragraph" w:styleId="NotBal">
    <w:name w:val="Note Heading"/>
    <w:basedOn w:val="Normal"/>
    <w:next w:val="Normal"/>
    <w:link w:val="NotBalChar"/>
    <w:uiPriority w:val="99"/>
    <w:semiHidden/>
    <w:unhideWhenUsed/>
    <w:rsid w:val="001D69EE"/>
  </w:style>
  <w:style w:type="character" w:customStyle="1" w:styleId="NotBalChar">
    <w:name w:val="Not Başlığı Char"/>
    <w:basedOn w:val="VarsaylanParagrafYazTipi"/>
    <w:link w:val="NotBal"/>
    <w:uiPriority w:val="99"/>
    <w:semiHidden/>
    <w:rsid w:val="001D69EE"/>
    <w:rPr>
      <w:rFonts w:ascii="Calibri" w:hAnsi="Calibri" w:cs="Calibri"/>
    </w:rPr>
  </w:style>
  <w:style w:type="table" w:styleId="Tabloada">
    <w:name w:val="Table Contemporary"/>
    <w:basedOn w:val="NormalTablo"/>
    <w:uiPriority w:val="99"/>
    <w:semiHidden/>
    <w:unhideWhenUsed/>
    <w:rsid w:val="001D69EE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kListe">
    <w:name w:val="Light List"/>
    <w:basedOn w:val="NormalTablo"/>
    <w:uiPriority w:val="61"/>
    <w:semiHidden/>
    <w:unhideWhenUsed/>
    <w:rsid w:val="001D69E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semiHidden/>
    <w:unhideWhenUsed/>
    <w:rsid w:val="001D69EE"/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AkListe-Vurgu2">
    <w:name w:val="Light List Accent 2"/>
    <w:basedOn w:val="NormalTablo"/>
    <w:uiPriority w:val="61"/>
    <w:semiHidden/>
    <w:unhideWhenUsed/>
    <w:rsid w:val="001D69EE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AkListe-Vurgu3">
    <w:name w:val="Light List Accent 3"/>
    <w:basedOn w:val="NormalTablo"/>
    <w:uiPriority w:val="61"/>
    <w:semiHidden/>
    <w:unhideWhenUsed/>
    <w:rsid w:val="001D69EE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AkListe-Vurgu4">
    <w:name w:val="Light List Accent 4"/>
    <w:basedOn w:val="NormalTablo"/>
    <w:uiPriority w:val="61"/>
    <w:semiHidden/>
    <w:unhideWhenUsed/>
    <w:rsid w:val="001D69EE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AkListe-Vurgu5">
    <w:name w:val="Light List Accent 5"/>
    <w:basedOn w:val="NormalTablo"/>
    <w:uiPriority w:val="61"/>
    <w:semiHidden/>
    <w:unhideWhenUsed/>
    <w:rsid w:val="001D69EE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AkListe-Vurgu6">
    <w:name w:val="Light List Accent 6"/>
    <w:basedOn w:val="NormalTablo"/>
    <w:uiPriority w:val="61"/>
    <w:semiHidden/>
    <w:unhideWhenUsed/>
    <w:rsid w:val="001D69EE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AkGlgeleme">
    <w:name w:val="Light Shading"/>
    <w:basedOn w:val="NormalTablo"/>
    <w:uiPriority w:val="60"/>
    <w:semiHidden/>
    <w:unhideWhenUsed/>
    <w:rsid w:val="001D69EE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semiHidden/>
    <w:unhideWhenUsed/>
    <w:rsid w:val="001D69EE"/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AkGlgeleme-Vurgu2">
    <w:name w:val="Light Shading Accent 2"/>
    <w:basedOn w:val="NormalTablo"/>
    <w:uiPriority w:val="60"/>
    <w:semiHidden/>
    <w:unhideWhenUsed/>
    <w:rsid w:val="001D69EE"/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AkGlgeleme-Vurgu3">
    <w:name w:val="Light Shading Accent 3"/>
    <w:basedOn w:val="NormalTablo"/>
    <w:uiPriority w:val="60"/>
    <w:semiHidden/>
    <w:unhideWhenUsed/>
    <w:rsid w:val="001D69EE"/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AkGlgeleme-Vurgu4">
    <w:name w:val="Light Shading Accent 4"/>
    <w:basedOn w:val="NormalTablo"/>
    <w:uiPriority w:val="60"/>
    <w:semiHidden/>
    <w:unhideWhenUsed/>
    <w:rsid w:val="001D69EE"/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AkGlgeleme-Vurgu5">
    <w:name w:val="Light Shading Accent 5"/>
    <w:basedOn w:val="NormalTablo"/>
    <w:uiPriority w:val="60"/>
    <w:semiHidden/>
    <w:unhideWhenUsed/>
    <w:rsid w:val="001D69EE"/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AkGlgeleme-Vurgu6">
    <w:name w:val="Light Shading Accent 6"/>
    <w:basedOn w:val="NormalTablo"/>
    <w:uiPriority w:val="60"/>
    <w:semiHidden/>
    <w:unhideWhenUsed/>
    <w:rsid w:val="001D69EE"/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AkKlavuz">
    <w:name w:val="Light Grid"/>
    <w:basedOn w:val="NormalTablo"/>
    <w:uiPriority w:val="62"/>
    <w:semiHidden/>
    <w:unhideWhenUsed/>
    <w:rsid w:val="001D69E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1D69EE"/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AkKlavuz-Vurgu2">
    <w:name w:val="Light Grid Accent 2"/>
    <w:basedOn w:val="NormalTablo"/>
    <w:uiPriority w:val="62"/>
    <w:semiHidden/>
    <w:unhideWhenUsed/>
    <w:rsid w:val="001D69EE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AkKlavuz-Vurgu3">
    <w:name w:val="Light Grid Accent 3"/>
    <w:basedOn w:val="NormalTablo"/>
    <w:uiPriority w:val="62"/>
    <w:semiHidden/>
    <w:unhideWhenUsed/>
    <w:rsid w:val="001D69EE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AkKlavuz-Vurgu4">
    <w:name w:val="Light Grid Accent 4"/>
    <w:basedOn w:val="NormalTablo"/>
    <w:uiPriority w:val="62"/>
    <w:semiHidden/>
    <w:unhideWhenUsed/>
    <w:rsid w:val="001D69EE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AkKlavuz-Vurgu5">
    <w:name w:val="Light Grid Accent 5"/>
    <w:basedOn w:val="NormalTablo"/>
    <w:uiPriority w:val="62"/>
    <w:semiHidden/>
    <w:unhideWhenUsed/>
    <w:rsid w:val="001D69EE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AkKlavuz-Vurgu6">
    <w:name w:val="Light Grid Accent 6"/>
    <w:basedOn w:val="NormalTablo"/>
    <w:uiPriority w:val="62"/>
    <w:semiHidden/>
    <w:unhideWhenUsed/>
    <w:rsid w:val="001D69EE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KoyuListe">
    <w:name w:val="Dark List"/>
    <w:basedOn w:val="NormalTablo"/>
    <w:uiPriority w:val="70"/>
    <w:semiHidden/>
    <w:unhideWhenUsed/>
    <w:rsid w:val="001D69EE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semiHidden/>
    <w:unhideWhenUsed/>
    <w:rsid w:val="001D69EE"/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KoyuListe-Vurgu2">
    <w:name w:val="Dark List Accent 2"/>
    <w:basedOn w:val="NormalTablo"/>
    <w:uiPriority w:val="70"/>
    <w:semiHidden/>
    <w:unhideWhenUsed/>
    <w:rsid w:val="001D69EE"/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KoyuListe-Vurgu3">
    <w:name w:val="Dark List Accent 3"/>
    <w:basedOn w:val="NormalTablo"/>
    <w:uiPriority w:val="70"/>
    <w:semiHidden/>
    <w:unhideWhenUsed/>
    <w:rsid w:val="001D69EE"/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KoyuListe-Vurgu4">
    <w:name w:val="Dark List Accent 4"/>
    <w:basedOn w:val="NormalTablo"/>
    <w:uiPriority w:val="70"/>
    <w:semiHidden/>
    <w:unhideWhenUsed/>
    <w:rsid w:val="001D69EE"/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KoyuListe-Vurgu5">
    <w:name w:val="Dark List Accent 5"/>
    <w:basedOn w:val="NormalTablo"/>
    <w:uiPriority w:val="70"/>
    <w:semiHidden/>
    <w:unhideWhenUsed/>
    <w:rsid w:val="001D69EE"/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1D69EE"/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ListeTablo1Ak">
    <w:name w:val="List Table 1 Light"/>
    <w:basedOn w:val="NormalTablo"/>
    <w:uiPriority w:val="46"/>
    <w:rsid w:val="001D69E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lo1Ak-Vurgu1">
    <w:name w:val="List Table 1 Light Accent 1"/>
    <w:basedOn w:val="NormalTablo"/>
    <w:uiPriority w:val="46"/>
    <w:rsid w:val="001D69E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eTablo1Ak-Vurgu2">
    <w:name w:val="List Table 1 Light Accent 2"/>
    <w:basedOn w:val="NormalTablo"/>
    <w:uiPriority w:val="46"/>
    <w:rsid w:val="001D69E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eTablo1Ak-Vurgu3">
    <w:name w:val="List Table 1 Light Accent 3"/>
    <w:basedOn w:val="NormalTablo"/>
    <w:uiPriority w:val="46"/>
    <w:rsid w:val="001D69E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eTablo1Ak-Vurgu4">
    <w:name w:val="List Table 1 Light Accent 4"/>
    <w:basedOn w:val="NormalTablo"/>
    <w:uiPriority w:val="46"/>
    <w:rsid w:val="001D69E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Tablo1Ak-Vurgu5">
    <w:name w:val="List Table 1 Light Accent 5"/>
    <w:basedOn w:val="NormalTablo"/>
    <w:uiPriority w:val="46"/>
    <w:rsid w:val="001D69E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eTablo1Ak-Vurgu6">
    <w:name w:val="List Table 1 Light Accent 6"/>
    <w:basedOn w:val="NormalTablo"/>
    <w:uiPriority w:val="46"/>
    <w:rsid w:val="001D69E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eTablo2">
    <w:name w:val="List Table 2"/>
    <w:basedOn w:val="NormalTablo"/>
    <w:uiPriority w:val="47"/>
    <w:rsid w:val="001D69EE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lo2-Vurgu1">
    <w:name w:val="List Table 2 Accent 1"/>
    <w:basedOn w:val="NormalTablo"/>
    <w:uiPriority w:val="47"/>
    <w:rsid w:val="001D69EE"/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eTablo2-Vurgu2">
    <w:name w:val="List Table 2 Accent 2"/>
    <w:basedOn w:val="NormalTablo"/>
    <w:uiPriority w:val="47"/>
    <w:rsid w:val="001D69EE"/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eTablo2-Vurgu3">
    <w:name w:val="List Table 2 Accent 3"/>
    <w:basedOn w:val="NormalTablo"/>
    <w:uiPriority w:val="47"/>
    <w:rsid w:val="001D69EE"/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eTablo2-Vurgu4">
    <w:name w:val="List Table 2 Accent 4"/>
    <w:basedOn w:val="NormalTablo"/>
    <w:uiPriority w:val="47"/>
    <w:rsid w:val="001D69EE"/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Tablo2-Vurgu5">
    <w:name w:val="List Table 2 Accent 5"/>
    <w:basedOn w:val="NormalTablo"/>
    <w:uiPriority w:val="47"/>
    <w:rsid w:val="001D69EE"/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eTablo2-Vurgu6">
    <w:name w:val="List Table 2 Accent 6"/>
    <w:basedOn w:val="NormalTablo"/>
    <w:uiPriority w:val="47"/>
    <w:rsid w:val="001D69EE"/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eTablo3">
    <w:name w:val="List Table 3"/>
    <w:basedOn w:val="NormalTablo"/>
    <w:uiPriority w:val="48"/>
    <w:rsid w:val="001D69EE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lo3-Vurgu1">
    <w:name w:val="List Table 3 Accent 1"/>
    <w:basedOn w:val="NormalTablo"/>
    <w:uiPriority w:val="48"/>
    <w:rsid w:val="001D69EE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ListeTablo3-Vurgu2">
    <w:name w:val="List Table 3 Accent 2"/>
    <w:basedOn w:val="NormalTablo"/>
    <w:uiPriority w:val="48"/>
    <w:rsid w:val="001D69EE"/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ListeTablo3-Vurgu3">
    <w:name w:val="List Table 3 Accent 3"/>
    <w:basedOn w:val="NormalTablo"/>
    <w:uiPriority w:val="48"/>
    <w:rsid w:val="001D69EE"/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eTablo3-Vurgu4">
    <w:name w:val="List Table 3 Accent 4"/>
    <w:basedOn w:val="NormalTablo"/>
    <w:uiPriority w:val="48"/>
    <w:rsid w:val="001D69EE"/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eTablo3-Vurgu5">
    <w:name w:val="List Table 3 Accent 5"/>
    <w:basedOn w:val="NormalTablo"/>
    <w:uiPriority w:val="48"/>
    <w:rsid w:val="001D69EE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ListeTablo3-Vurgu6">
    <w:name w:val="List Table 3 Accent 6"/>
    <w:basedOn w:val="NormalTablo"/>
    <w:uiPriority w:val="48"/>
    <w:rsid w:val="001D69EE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eTablo4">
    <w:name w:val="List Table 4"/>
    <w:basedOn w:val="NormalTablo"/>
    <w:uiPriority w:val="49"/>
    <w:rsid w:val="001D69E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lo4-Vurgu1">
    <w:name w:val="List Table 4 Accent 1"/>
    <w:basedOn w:val="NormalTablo"/>
    <w:uiPriority w:val="49"/>
    <w:rsid w:val="001D69EE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eTablo4-Vurgu2">
    <w:name w:val="List Table 4 Accent 2"/>
    <w:basedOn w:val="NormalTablo"/>
    <w:uiPriority w:val="49"/>
    <w:rsid w:val="001D69EE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eTablo4-Vurgu3">
    <w:name w:val="List Table 4 Accent 3"/>
    <w:basedOn w:val="NormalTablo"/>
    <w:uiPriority w:val="49"/>
    <w:rsid w:val="001D69EE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eTablo4-Vurgu4">
    <w:name w:val="List Table 4 Accent 4"/>
    <w:basedOn w:val="NormalTablo"/>
    <w:uiPriority w:val="49"/>
    <w:rsid w:val="001D69EE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Tablo4-Vurgu5">
    <w:name w:val="List Table 4 Accent 5"/>
    <w:basedOn w:val="NormalTablo"/>
    <w:uiPriority w:val="49"/>
    <w:rsid w:val="001D69EE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eTablo4-Vurgu6">
    <w:name w:val="List Table 4 Accent 6"/>
    <w:basedOn w:val="NormalTablo"/>
    <w:uiPriority w:val="49"/>
    <w:rsid w:val="001D69EE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eTablo5-Koyu">
    <w:name w:val="List Table 5 Dark"/>
    <w:basedOn w:val="NormalTablo"/>
    <w:uiPriority w:val="50"/>
    <w:rsid w:val="001D69EE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lo5Koyu-Vurgu1">
    <w:name w:val="List Table 5 Dark Accent 1"/>
    <w:basedOn w:val="NormalTablo"/>
    <w:uiPriority w:val="50"/>
    <w:rsid w:val="001D69EE"/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lo5Koyu-Vurgu2">
    <w:name w:val="List Table 5 Dark Accent 2"/>
    <w:basedOn w:val="NormalTablo"/>
    <w:uiPriority w:val="50"/>
    <w:rsid w:val="001D69EE"/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lo5Koyu-Vurgu3">
    <w:name w:val="List Table 5 Dark Accent 3"/>
    <w:basedOn w:val="NormalTablo"/>
    <w:uiPriority w:val="50"/>
    <w:rsid w:val="001D69EE"/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lo5Koyu-Vurgu4">
    <w:name w:val="List Table 5 Dark Accent 4"/>
    <w:basedOn w:val="NormalTablo"/>
    <w:uiPriority w:val="50"/>
    <w:rsid w:val="001D69EE"/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lo5Koyu-Vurgu5">
    <w:name w:val="List Table 5 Dark Accent 5"/>
    <w:basedOn w:val="NormalTablo"/>
    <w:uiPriority w:val="50"/>
    <w:rsid w:val="001D69EE"/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lo5Koyu-Vurgu6">
    <w:name w:val="List Table 5 Dark Accent 6"/>
    <w:basedOn w:val="NormalTablo"/>
    <w:uiPriority w:val="50"/>
    <w:rsid w:val="001D69EE"/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lo6Renkli">
    <w:name w:val="List Table 6 Colorful"/>
    <w:basedOn w:val="NormalTablo"/>
    <w:uiPriority w:val="51"/>
    <w:rsid w:val="001D69EE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lo6Renkli-Vurgu1">
    <w:name w:val="List Table 6 Colorful Accent 1"/>
    <w:basedOn w:val="NormalTablo"/>
    <w:uiPriority w:val="51"/>
    <w:rsid w:val="001D69EE"/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eTablo6Renkli-Vurgu2">
    <w:name w:val="List Table 6 Colorful Accent 2"/>
    <w:basedOn w:val="NormalTablo"/>
    <w:uiPriority w:val="51"/>
    <w:rsid w:val="001D69EE"/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eTablo6Renkli-Vurgu3">
    <w:name w:val="List Table 6 Colorful Accent 3"/>
    <w:basedOn w:val="NormalTablo"/>
    <w:uiPriority w:val="51"/>
    <w:rsid w:val="001D69EE"/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eTablo6Renkli-Vurgu4">
    <w:name w:val="List Table 6 Colorful Accent 4"/>
    <w:basedOn w:val="NormalTablo"/>
    <w:uiPriority w:val="51"/>
    <w:rsid w:val="001D69EE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Tablo6Renkli-Vurgu5">
    <w:name w:val="List Table 6 Colorful Accent 5"/>
    <w:basedOn w:val="NormalTablo"/>
    <w:uiPriority w:val="51"/>
    <w:rsid w:val="001D69EE"/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eTablo6Renkli-Vurgu6">
    <w:name w:val="List Table 6 Colorful Accent 6"/>
    <w:basedOn w:val="NormalTablo"/>
    <w:uiPriority w:val="51"/>
    <w:rsid w:val="001D69EE"/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eTablo7Renkli">
    <w:name w:val="List Table 7 Colorful"/>
    <w:basedOn w:val="NormalTablo"/>
    <w:uiPriority w:val="52"/>
    <w:rsid w:val="001D69EE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lo7Renkli-Vurgu1">
    <w:name w:val="List Table 7 Colorful Accent 1"/>
    <w:basedOn w:val="NormalTablo"/>
    <w:uiPriority w:val="52"/>
    <w:rsid w:val="001D69EE"/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lo7Renkli-Vurgu2">
    <w:name w:val="List Table 7 Colorful Accent 2"/>
    <w:basedOn w:val="NormalTablo"/>
    <w:uiPriority w:val="52"/>
    <w:rsid w:val="001D69EE"/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lo7Renkli-Vurgu3">
    <w:name w:val="List Table 7 Colorful Accent 3"/>
    <w:basedOn w:val="NormalTablo"/>
    <w:uiPriority w:val="52"/>
    <w:rsid w:val="001D69EE"/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lo7Renkli-Vurgu4">
    <w:name w:val="List Table 7 Colorful Accent 4"/>
    <w:basedOn w:val="NormalTablo"/>
    <w:uiPriority w:val="52"/>
    <w:rsid w:val="001D69EE"/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lo7Renkli-Vurgu5">
    <w:name w:val="List Table 7 Colorful Accent 5"/>
    <w:basedOn w:val="NormalTablo"/>
    <w:uiPriority w:val="52"/>
    <w:rsid w:val="001D69EE"/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lo7Renkli-Vurgu6">
    <w:name w:val="List Table 7 Colorful Accent 6"/>
    <w:basedOn w:val="NormalTablo"/>
    <w:uiPriority w:val="52"/>
    <w:rsid w:val="001D69EE"/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E-postamzas">
    <w:name w:val="E-mail Signature"/>
    <w:basedOn w:val="Normal"/>
    <w:link w:val="E-postamzasChar"/>
    <w:uiPriority w:val="99"/>
    <w:semiHidden/>
    <w:unhideWhenUsed/>
    <w:rsid w:val="001D69EE"/>
  </w:style>
  <w:style w:type="character" w:customStyle="1" w:styleId="E-postamzasChar">
    <w:name w:val="E-posta İmzası Char"/>
    <w:basedOn w:val="VarsaylanParagrafYazTipi"/>
    <w:link w:val="E-postamzas"/>
    <w:uiPriority w:val="99"/>
    <w:semiHidden/>
    <w:rsid w:val="001D69EE"/>
    <w:rPr>
      <w:rFonts w:ascii="Calibri" w:hAnsi="Calibri" w:cs="Calibri"/>
    </w:rPr>
  </w:style>
  <w:style w:type="paragraph" w:styleId="Selamlama">
    <w:name w:val="Salutation"/>
    <w:basedOn w:val="Normal"/>
    <w:next w:val="Normal"/>
    <w:link w:val="SelamlamaChar"/>
    <w:uiPriority w:val="99"/>
    <w:semiHidden/>
    <w:unhideWhenUsed/>
    <w:rsid w:val="001D69EE"/>
  </w:style>
  <w:style w:type="character" w:customStyle="1" w:styleId="SelamlamaChar">
    <w:name w:val="Selamlama Char"/>
    <w:basedOn w:val="VarsaylanParagrafYazTipi"/>
    <w:link w:val="Selamlama"/>
    <w:uiPriority w:val="99"/>
    <w:semiHidden/>
    <w:rsid w:val="001D69EE"/>
    <w:rPr>
      <w:rFonts w:ascii="Calibri" w:hAnsi="Calibri" w:cs="Calibri"/>
    </w:rPr>
  </w:style>
  <w:style w:type="table" w:styleId="TabloStunlar1">
    <w:name w:val="Table Columns 1"/>
    <w:basedOn w:val="NormalTablo"/>
    <w:uiPriority w:val="99"/>
    <w:semiHidden/>
    <w:unhideWhenUsed/>
    <w:rsid w:val="001D69EE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Stunlar2">
    <w:name w:val="Table Columns 2"/>
    <w:basedOn w:val="NormalTablo"/>
    <w:uiPriority w:val="99"/>
    <w:semiHidden/>
    <w:unhideWhenUsed/>
    <w:rsid w:val="001D69EE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Stunlar3">
    <w:name w:val="Table Columns 3"/>
    <w:basedOn w:val="NormalTablo"/>
    <w:uiPriority w:val="99"/>
    <w:semiHidden/>
    <w:unhideWhenUsed/>
    <w:rsid w:val="001D69EE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Stunlar4">
    <w:name w:val="Table Columns 4"/>
    <w:basedOn w:val="NormalTablo"/>
    <w:uiPriority w:val="99"/>
    <w:semiHidden/>
    <w:unhideWhenUsed/>
    <w:rsid w:val="001D69EE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oStunlar5">
    <w:name w:val="Table Columns 5"/>
    <w:basedOn w:val="NormalTablo"/>
    <w:uiPriority w:val="99"/>
    <w:semiHidden/>
    <w:unhideWhenUsed/>
    <w:rsid w:val="001D69EE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mza">
    <w:name w:val="Signature"/>
    <w:basedOn w:val="Normal"/>
    <w:link w:val="mzaChar"/>
    <w:uiPriority w:val="99"/>
    <w:semiHidden/>
    <w:unhideWhenUsed/>
    <w:rsid w:val="001D69EE"/>
    <w:pPr>
      <w:ind w:left="4320"/>
    </w:pPr>
  </w:style>
  <w:style w:type="character" w:customStyle="1" w:styleId="mzaChar">
    <w:name w:val="İmza Char"/>
    <w:basedOn w:val="VarsaylanParagrafYazTipi"/>
    <w:link w:val="mza"/>
    <w:uiPriority w:val="99"/>
    <w:semiHidden/>
    <w:rsid w:val="001D69EE"/>
    <w:rPr>
      <w:rFonts w:ascii="Calibri" w:hAnsi="Calibri" w:cs="Calibri"/>
    </w:rPr>
  </w:style>
  <w:style w:type="table" w:styleId="TabloBasit1">
    <w:name w:val="Table Simple 1"/>
    <w:basedOn w:val="NormalTablo"/>
    <w:uiPriority w:val="99"/>
    <w:semiHidden/>
    <w:unhideWhenUsed/>
    <w:rsid w:val="001D69EE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oBasit2">
    <w:name w:val="Table Simple 2"/>
    <w:basedOn w:val="NormalTablo"/>
    <w:uiPriority w:val="99"/>
    <w:semiHidden/>
    <w:unhideWhenUsed/>
    <w:rsid w:val="001D69EE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oBasit3">
    <w:name w:val="Table Simple 3"/>
    <w:basedOn w:val="NormalTablo"/>
    <w:uiPriority w:val="99"/>
    <w:semiHidden/>
    <w:unhideWhenUsed/>
    <w:rsid w:val="001D69E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oAltBalk1">
    <w:name w:val="Table Subtle 1"/>
    <w:basedOn w:val="NormalTablo"/>
    <w:uiPriority w:val="99"/>
    <w:semiHidden/>
    <w:unhideWhenUsed/>
    <w:rsid w:val="001D69EE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AltBalk2">
    <w:name w:val="Table Subtle 2"/>
    <w:basedOn w:val="NormalTablo"/>
    <w:uiPriority w:val="99"/>
    <w:rsid w:val="001D69EE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Dizin1">
    <w:name w:val="index 1"/>
    <w:basedOn w:val="Normal"/>
    <w:next w:val="Normal"/>
    <w:autoRedefine/>
    <w:uiPriority w:val="99"/>
    <w:semiHidden/>
    <w:unhideWhenUsed/>
    <w:rsid w:val="001D69EE"/>
    <w:pPr>
      <w:ind w:left="220" w:hanging="220"/>
    </w:pPr>
  </w:style>
  <w:style w:type="paragraph" w:styleId="Dizin2">
    <w:name w:val="index 2"/>
    <w:basedOn w:val="Normal"/>
    <w:next w:val="Normal"/>
    <w:autoRedefine/>
    <w:uiPriority w:val="99"/>
    <w:semiHidden/>
    <w:unhideWhenUsed/>
    <w:rsid w:val="001D69EE"/>
    <w:pPr>
      <w:ind w:left="440" w:hanging="220"/>
    </w:pPr>
  </w:style>
  <w:style w:type="paragraph" w:styleId="Dizin3">
    <w:name w:val="index 3"/>
    <w:basedOn w:val="Normal"/>
    <w:next w:val="Normal"/>
    <w:autoRedefine/>
    <w:uiPriority w:val="99"/>
    <w:semiHidden/>
    <w:unhideWhenUsed/>
    <w:rsid w:val="001D69EE"/>
    <w:pPr>
      <w:ind w:left="660" w:hanging="220"/>
    </w:pPr>
  </w:style>
  <w:style w:type="paragraph" w:styleId="Dizin4">
    <w:name w:val="index 4"/>
    <w:basedOn w:val="Normal"/>
    <w:next w:val="Normal"/>
    <w:autoRedefine/>
    <w:uiPriority w:val="99"/>
    <w:semiHidden/>
    <w:unhideWhenUsed/>
    <w:rsid w:val="001D69EE"/>
    <w:pPr>
      <w:ind w:left="880" w:hanging="220"/>
    </w:pPr>
  </w:style>
  <w:style w:type="paragraph" w:styleId="Dizin5">
    <w:name w:val="index 5"/>
    <w:basedOn w:val="Normal"/>
    <w:next w:val="Normal"/>
    <w:autoRedefine/>
    <w:uiPriority w:val="99"/>
    <w:semiHidden/>
    <w:unhideWhenUsed/>
    <w:rsid w:val="001D69EE"/>
    <w:pPr>
      <w:ind w:left="1100" w:hanging="220"/>
    </w:pPr>
  </w:style>
  <w:style w:type="paragraph" w:styleId="Dizin6">
    <w:name w:val="index 6"/>
    <w:basedOn w:val="Normal"/>
    <w:next w:val="Normal"/>
    <w:autoRedefine/>
    <w:uiPriority w:val="99"/>
    <w:semiHidden/>
    <w:unhideWhenUsed/>
    <w:rsid w:val="001D69EE"/>
    <w:pPr>
      <w:ind w:left="1320" w:hanging="220"/>
    </w:pPr>
  </w:style>
  <w:style w:type="paragraph" w:styleId="Dizin7">
    <w:name w:val="index 7"/>
    <w:basedOn w:val="Normal"/>
    <w:next w:val="Normal"/>
    <w:autoRedefine/>
    <w:uiPriority w:val="99"/>
    <w:semiHidden/>
    <w:unhideWhenUsed/>
    <w:rsid w:val="001D69EE"/>
    <w:pPr>
      <w:ind w:left="1540" w:hanging="220"/>
    </w:pPr>
  </w:style>
  <w:style w:type="paragraph" w:styleId="Dizin8">
    <w:name w:val="index 8"/>
    <w:basedOn w:val="Normal"/>
    <w:next w:val="Normal"/>
    <w:autoRedefine/>
    <w:uiPriority w:val="99"/>
    <w:semiHidden/>
    <w:unhideWhenUsed/>
    <w:rsid w:val="001D69EE"/>
    <w:pPr>
      <w:ind w:left="1760" w:hanging="220"/>
    </w:pPr>
  </w:style>
  <w:style w:type="paragraph" w:styleId="Dizin9">
    <w:name w:val="index 9"/>
    <w:basedOn w:val="Normal"/>
    <w:next w:val="Normal"/>
    <w:autoRedefine/>
    <w:uiPriority w:val="99"/>
    <w:semiHidden/>
    <w:unhideWhenUsed/>
    <w:rsid w:val="001D69EE"/>
    <w:pPr>
      <w:ind w:left="1980" w:hanging="220"/>
    </w:pPr>
  </w:style>
  <w:style w:type="paragraph" w:styleId="DizinBal">
    <w:name w:val="index heading"/>
    <w:basedOn w:val="Normal"/>
    <w:next w:val="Dizin1"/>
    <w:uiPriority w:val="99"/>
    <w:semiHidden/>
    <w:unhideWhenUsed/>
    <w:rsid w:val="001D69EE"/>
    <w:rPr>
      <w:rFonts w:ascii="Calibri Light" w:eastAsiaTheme="majorEastAsia" w:hAnsi="Calibri Light" w:cs="Calibri Light"/>
      <w:b/>
      <w:bCs/>
    </w:rPr>
  </w:style>
  <w:style w:type="paragraph" w:styleId="Kapan">
    <w:name w:val="Closing"/>
    <w:basedOn w:val="Normal"/>
    <w:link w:val="KapanChar"/>
    <w:uiPriority w:val="99"/>
    <w:semiHidden/>
    <w:unhideWhenUsed/>
    <w:rsid w:val="001D69EE"/>
    <w:pPr>
      <w:ind w:left="4320"/>
    </w:pPr>
  </w:style>
  <w:style w:type="character" w:customStyle="1" w:styleId="KapanChar">
    <w:name w:val="Kapanış Char"/>
    <w:basedOn w:val="VarsaylanParagrafYazTipi"/>
    <w:link w:val="Kapan"/>
    <w:uiPriority w:val="99"/>
    <w:semiHidden/>
    <w:rsid w:val="001D69EE"/>
    <w:rPr>
      <w:rFonts w:ascii="Calibri" w:hAnsi="Calibri" w:cs="Calibri"/>
    </w:rPr>
  </w:style>
  <w:style w:type="table" w:styleId="TabloKlavuzu">
    <w:name w:val="Table Grid"/>
    <w:basedOn w:val="NormalTablo"/>
    <w:uiPriority w:val="39"/>
    <w:rsid w:val="001D69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oKlavuz1">
    <w:name w:val="Table Grid 1"/>
    <w:basedOn w:val="NormalTablo"/>
    <w:uiPriority w:val="99"/>
    <w:semiHidden/>
    <w:unhideWhenUsed/>
    <w:rsid w:val="001D69E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Klavuz2">
    <w:name w:val="Table Grid 2"/>
    <w:basedOn w:val="NormalTablo"/>
    <w:uiPriority w:val="99"/>
    <w:semiHidden/>
    <w:unhideWhenUsed/>
    <w:rsid w:val="001D69EE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Klavuz3">
    <w:name w:val="Table Grid 3"/>
    <w:basedOn w:val="NormalTablo"/>
    <w:uiPriority w:val="99"/>
    <w:semiHidden/>
    <w:unhideWhenUsed/>
    <w:rsid w:val="001D69EE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Klavuz4">
    <w:name w:val="Table Grid 4"/>
    <w:basedOn w:val="NormalTablo"/>
    <w:uiPriority w:val="99"/>
    <w:semiHidden/>
    <w:unhideWhenUsed/>
    <w:rsid w:val="001D69EE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Klavuz5">
    <w:name w:val="Table Grid 5"/>
    <w:basedOn w:val="NormalTablo"/>
    <w:uiPriority w:val="99"/>
    <w:semiHidden/>
    <w:unhideWhenUsed/>
    <w:rsid w:val="001D69E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oKlavuz6">
    <w:name w:val="Table Grid 6"/>
    <w:basedOn w:val="NormalTablo"/>
    <w:uiPriority w:val="99"/>
    <w:semiHidden/>
    <w:unhideWhenUsed/>
    <w:rsid w:val="001D69E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oKlavuz7">
    <w:name w:val="Table Grid 7"/>
    <w:basedOn w:val="NormalTablo"/>
    <w:uiPriority w:val="99"/>
    <w:semiHidden/>
    <w:unhideWhenUsed/>
    <w:rsid w:val="001D69EE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oKlavuz8">
    <w:name w:val="Table Grid 8"/>
    <w:basedOn w:val="NormalTablo"/>
    <w:uiPriority w:val="99"/>
    <w:semiHidden/>
    <w:unhideWhenUsed/>
    <w:rsid w:val="001D69EE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KlavuzuAk">
    <w:name w:val="Grid Table Light"/>
    <w:basedOn w:val="NormalTablo"/>
    <w:uiPriority w:val="40"/>
    <w:rsid w:val="001D69E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KlavuzTablo1Ak">
    <w:name w:val="Grid Table 1 Light"/>
    <w:basedOn w:val="NormalTablo"/>
    <w:uiPriority w:val="46"/>
    <w:rsid w:val="001D69EE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KlavuzTablo1Ak-Vurgu1">
    <w:name w:val="Grid Table 1 Light Accent 1"/>
    <w:basedOn w:val="NormalTablo"/>
    <w:uiPriority w:val="46"/>
    <w:rsid w:val="001D69EE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KlavuzTablo1Ak-Vurgu2">
    <w:name w:val="Grid Table 1 Light Accent 2"/>
    <w:basedOn w:val="NormalTablo"/>
    <w:uiPriority w:val="46"/>
    <w:rsid w:val="001D69EE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KlavuzTablo1Ak-Vurgu3">
    <w:name w:val="Grid Table 1 Light Accent 3"/>
    <w:basedOn w:val="NormalTablo"/>
    <w:uiPriority w:val="46"/>
    <w:rsid w:val="001D69EE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KlavuzTablo1Ak-Vurgu4">
    <w:name w:val="Grid Table 1 Light Accent 4"/>
    <w:basedOn w:val="NormalTablo"/>
    <w:uiPriority w:val="46"/>
    <w:rsid w:val="001D69EE"/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KlavuzTablo1Ak-Vurgu5">
    <w:name w:val="Grid Table 1 Light Accent 5"/>
    <w:basedOn w:val="NormalTablo"/>
    <w:uiPriority w:val="46"/>
    <w:rsid w:val="001D69EE"/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KlavuzTablo1Ak-Vurgu6">
    <w:name w:val="Grid Table 1 Light Accent 6"/>
    <w:basedOn w:val="NormalTablo"/>
    <w:uiPriority w:val="46"/>
    <w:rsid w:val="001D69EE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KlavuzTablo2">
    <w:name w:val="Grid Table 2"/>
    <w:basedOn w:val="NormalTablo"/>
    <w:uiPriority w:val="47"/>
    <w:rsid w:val="001D69EE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avuzTablo2-Vurgu1">
    <w:name w:val="Grid Table 2 Accent 1"/>
    <w:basedOn w:val="NormalTablo"/>
    <w:uiPriority w:val="47"/>
    <w:rsid w:val="001D69EE"/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KlavuzTablo2-Vurgu2">
    <w:name w:val="Grid Table 2 Accent 2"/>
    <w:basedOn w:val="NormalTablo"/>
    <w:uiPriority w:val="47"/>
    <w:rsid w:val="001D69EE"/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KlavuzTablo2-Vurgu3">
    <w:name w:val="Grid Table 2 Accent 3"/>
    <w:basedOn w:val="NormalTablo"/>
    <w:uiPriority w:val="47"/>
    <w:rsid w:val="001D69EE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KlavuzTablo2-Vurgu4">
    <w:name w:val="Grid Table 2 Accent 4"/>
    <w:basedOn w:val="NormalTablo"/>
    <w:uiPriority w:val="47"/>
    <w:rsid w:val="001D69EE"/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KlavuzTablo2-Vurgu5">
    <w:name w:val="Grid Table 2 Accent 5"/>
    <w:basedOn w:val="NormalTablo"/>
    <w:uiPriority w:val="47"/>
    <w:rsid w:val="001D69EE"/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KlavuzTablo2-Vurgu6">
    <w:name w:val="Grid Table 2 Accent 6"/>
    <w:basedOn w:val="NormalTablo"/>
    <w:uiPriority w:val="47"/>
    <w:rsid w:val="001D69EE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KlavuzTablo3">
    <w:name w:val="Grid Table 3"/>
    <w:basedOn w:val="NormalTablo"/>
    <w:uiPriority w:val="48"/>
    <w:rsid w:val="001D69E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KlavuzTablo3-Vurgu1">
    <w:name w:val="Grid Table 3 Accent 1"/>
    <w:basedOn w:val="NormalTablo"/>
    <w:uiPriority w:val="48"/>
    <w:rsid w:val="001D69EE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KlavuzTablo3-Vurgu2">
    <w:name w:val="Grid Table 3 Accent 2"/>
    <w:basedOn w:val="NormalTablo"/>
    <w:uiPriority w:val="48"/>
    <w:rsid w:val="001D69EE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KlavuzTablo3-Vurgu3">
    <w:name w:val="Grid Table 3 Accent 3"/>
    <w:basedOn w:val="NormalTablo"/>
    <w:uiPriority w:val="48"/>
    <w:rsid w:val="001D69EE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KlavuzTablo3-Vurgu4">
    <w:name w:val="Grid Table 3 Accent 4"/>
    <w:basedOn w:val="NormalTablo"/>
    <w:uiPriority w:val="48"/>
    <w:rsid w:val="001D69EE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KlavuzTablo3-Vurgu5">
    <w:name w:val="Grid Table 3 Accent 5"/>
    <w:basedOn w:val="NormalTablo"/>
    <w:uiPriority w:val="48"/>
    <w:rsid w:val="001D69EE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KlavuzTablo3-Vurgu6">
    <w:name w:val="Grid Table 3 Accent 6"/>
    <w:basedOn w:val="NormalTablo"/>
    <w:uiPriority w:val="48"/>
    <w:rsid w:val="001D69EE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KlavuzuTablo4">
    <w:name w:val="Grid Table 4"/>
    <w:basedOn w:val="NormalTablo"/>
    <w:uiPriority w:val="49"/>
    <w:rsid w:val="001D69E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avuzuTablo4-Vurgu1">
    <w:name w:val="Grid Table 4 Accent 1"/>
    <w:basedOn w:val="NormalTablo"/>
    <w:uiPriority w:val="49"/>
    <w:rsid w:val="001D69EE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KlavuzuTablo4-Vurgu2">
    <w:name w:val="Grid Table 4 Accent 2"/>
    <w:basedOn w:val="NormalTablo"/>
    <w:uiPriority w:val="49"/>
    <w:rsid w:val="001D69EE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KlavuzuTablo4-Vurgu3">
    <w:name w:val="Grid Table 4 Accent 3"/>
    <w:basedOn w:val="NormalTablo"/>
    <w:uiPriority w:val="49"/>
    <w:rsid w:val="001D69EE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KlavuzuTablo4-Vurgu4">
    <w:name w:val="Grid Table 4 Accent 4"/>
    <w:basedOn w:val="NormalTablo"/>
    <w:uiPriority w:val="49"/>
    <w:rsid w:val="001D69EE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KlavuzuTablo4-Vurgu5">
    <w:name w:val="Grid Table 4 Accent 5"/>
    <w:basedOn w:val="NormalTablo"/>
    <w:uiPriority w:val="49"/>
    <w:rsid w:val="001D69EE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KlavuzuTablo4-Vurgu6">
    <w:name w:val="Grid Table 4 Accent 6"/>
    <w:basedOn w:val="NormalTablo"/>
    <w:uiPriority w:val="49"/>
    <w:rsid w:val="001D69EE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KlavuzTablo5Koyu">
    <w:name w:val="Grid Table 5 Dark"/>
    <w:basedOn w:val="NormalTablo"/>
    <w:uiPriority w:val="50"/>
    <w:rsid w:val="001D69E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KlavuzTablo5Koyu-Vurgu1">
    <w:name w:val="Grid Table 5 Dark Accent 1"/>
    <w:basedOn w:val="NormalTablo"/>
    <w:uiPriority w:val="50"/>
    <w:rsid w:val="001D69E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KlavuzTablo5Koyu-Vurgu2">
    <w:name w:val="Grid Table 5 Dark Accent 2"/>
    <w:basedOn w:val="NormalTablo"/>
    <w:uiPriority w:val="50"/>
    <w:rsid w:val="001D69E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KlavuzTablo5Koyu-Vurgu3">
    <w:name w:val="Grid Table 5 Dark Accent 3"/>
    <w:basedOn w:val="NormalTablo"/>
    <w:uiPriority w:val="50"/>
    <w:rsid w:val="001D69E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KlavuzTablo5Koyu-Vurgu4">
    <w:name w:val="Grid Table 5 Dark Accent 4"/>
    <w:basedOn w:val="NormalTablo"/>
    <w:uiPriority w:val="50"/>
    <w:rsid w:val="001D69E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KlavuzTablo5Koyu-Vurgu5">
    <w:name w:val="Grid Table 5 Dark Accent 5"/>
    <w:basedOn w:val="NormalTablo"/>
    <w:uiPriority w:val="50"/>
    <w:rsid w:val="001D69E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KlavuzTablo5Koyu-Vurgu6">
    <w:name w:val="Grid Table 5 Dark Accent 6"/>
    <w:basedOn w:val="NormalTablo"/>
    <w:uiPriority w:val="50"/>
    <w:rsid w:val="001D69E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KlavuzTablo6Renkli">
    <w:name w:val="Grid Table 6 Colorful"/>
    <w:basedOn w:val="NormalTablo"/>
    <w:uiPriority w:val="51"/>
    <w:rsid w:val="001D69EE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avuzTablo6Renkli-Vurgu1">
    <w:name w:val="Grid Table 6 Colorful Accent 1"/>
    <w:basedOn w:val="NormalTablo"/>
    <w:uiPriority w:val="51"/>
    <w:rsid w:val="001D69EE"/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KlavuzTablo6-Renkli-Vurgu2">
    <w:name w:val="Grid Table 6 Colorful Accent 2"/>
    <w:basedOn w:val="NormalTablo"/>
    <w:uiPriority w:val="51"/>
    <w:rsid w:val="001D69EE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KlavuzTablo6-Renkli-Vurgu3">
    <w:name w:val="Grid Table 6 Colorful Accent 3"/>
    <w:basedOn w:val="NormalTablo"/>
    <w:uiPriority w:val="51"/>
    <w:rsid w:val="001D69EE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KlavuzTablo6-Renkli-Vurgu4">
    <w:name w:val="Grid Table 6 Colorful Accent 4"/>
    <w:basedOn w:val="NormalTablo"/>
    <w:uiPriority w:val="51"/>
    <w:rsid w:val="001D69EE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KlavuzTablo6-Renkli-Vurgu5">
    <w:name w:val="Grid Table 6 Colorful Accent 5"/>
    <w:basedOn w:val="NormalTablo"/>
    <w:uiPriority w:val="51"/>
    <w:rsid w:val="001D69EE"/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KlavuzTablo6Renkli-Vurgu6">
    <w:name w:val="Grid Table 6 Colorful Accent 6"/>
    <w:basedOn w:val="NormalTablo"/>
    <w:uiPriority w:val="51"/>
    <w:rsid w:val="001D69EE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KlavuzTablo7Renkli">
    <w:name w:val="Grid Table 7 Colorful"/>
    <w:basedOn w:val="NormalTablo"/>
    <w:uiPriority w:val="52"/>
    <w:rsid w:val="001D69EE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KlavuzTablo7Renkli-Vurgu1">
    <w:name w:val="Grid Table 7 Colorful Accent 1"/>
    <w:basedOn w:val="NormalTablo"/>
    <w:uiPriority w:val="52"/>
    <w:rsid w:val="001D69EE"/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KlavuzTablo7Renkli-Vurgu2">
    <w:name w:val="Grid Table 7 Colorful Accent 2"/>
    <w:basedOn w:val="NormalTablo"/>
    <w:uiPriority w:val="52"/>
    <w:rsid w:val="001D69EE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KlavuzTablo7Renkli-Vurgu3">
    <w:name w:val="Grid Table 7 Colorful Accent 3"/>
    <w:basedOn w:val="NormalTablo"/>
    <w:uiPriority w:val="52"/>
    <w:rsid w:val="001D69EE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KlavuzTablo7Renkli-Vurgu4">
    <w:name w:val="Grid Table 7 Colorful Accent 4"/>
    <w:basedOn w:val="NormalTablo"/>
    <w:uiPriority w:val="52"/>
    <w:rsid w:val="001D69EE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KlavuzTablo7Renkli-Vurgu5">
    <w:name w:val="Grid Table 7 Colorful Accent 5"/>
    <w:basedOn w:val="NormalTablo"/>
    <w:uiPriority w:val="52"/>
    <w:rsid w:val="001D69EE"/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KlavuzTablo7Renkli-Vurgu6">
    <w:name w:val="Grid Table 7 Colorful Accent 6"/>
    <w:basedOn w:val="NormalTablo"/>
    <w:uiPriority w:val="52"/>
    <w:rsid w:val="001D69EE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loWeb1">
    <w:name w:val="Table Web 1"/>
    <w:basedOn w:val="NormalTablo"/>
    <w:uiPriority w:val="99"/>
    <w:semiHidden/>
    <w:unhideWhenUsed/>
    <w:rsid w:val="001D69EE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Web2">
    <w:name w:val="Table Web 2"/>
    <w:basedOn w:val="NormalTablo"/>
    <w:uiPriority w:val="99"/>
    <w:semiHidden/>
    <w:unhideWhenUsed/>
    <w:rsid w:val="001D69EE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Web3">
    <w:name w:val="Table Web 3"/>
    <w:basedOn w:val="NormalTablo"/>
    <w:uiPriority w:val="99"/>
    <w:rsid w:val="001D69EE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DipnotBavurusu">
    <w:name w:val="footnote reference"/>
    <w:basedOn w:val="VarsaylanParagrafYazTipi"/>
    <w:uiPriority w:val="99"/>
    <w:semiHidden/>
    <w:unhideWhenUsed/>
    <w:rsid w:val="001D69EE"/>
    <w:rPr>
      <w:rFonts w:ascii="Calibri" w:hAnsi="Calibri" w:cs="Calibri"/>
      <w:vertAlign w:val="superscript"/>
    </w:rPr>
  </w:style>
  <w:style w:type="character" w:styleId="SatrNumaras">
    <w:name w:val="line number"/>
    <w:basedOn w:val="VarsaylanParagrafYazTipi"/>
    <w:uiPriority w:val="99"/>
    <w:semiHidden/>
    <w:unhideWhenUsed/>
    <w:rsid w:val="001D69EE"/>
    <w:rPr>
      <w:rFonts w:ascii="Calibri" w:hAnsi="Calibri" w:cs="Calibri"/>
    </w:rPr>
  </w:style>
  <w:style w:type="table" w:styleId="Tablo3Befektler1">
    <w:name w:val="Table 3D effects 1"/>
    <w:basedOn w:val="NormalTablo"/>
    <w:uiPriority w:val="99"/>
    <w:semiHidden/>
    <w:unhideWhenUsed/>
    <w:rsid w:val="001D69EE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o3Befektler2">
    <w:name w:val="Table 3D effects 2"/>
    <w:basedOn w:val="NormalTablo"/>
    <w:uiPriority w:val="99"/>
    <w:semiHidden/>
    <w:unhideWhenUsed/>
    <w:rsid w:val="001D69EE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3Befektler3">
    <w:name w:val="Table 3D effects 3"/>
    <w:basedOn w:val="NormalTablo"/>
    <w:uiPriority w:val="99"/>
    <w:semiHidden/>
    <w:unhideWhenUsed/>
    <w:rsid w:val="001D69E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Temas">
    <w:name w:val="Table Theme"/>
    <w:basedOn w:val="NormalTablo"/>
    <w:uiPriority w:val="99"/>
    <w:semiHidden/>
    <w:unhideWhenUsed/>
    <w:rsid w:val="001D69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ayfaNumaras">
    <w:name w:val="page number"/>
    <w:basedOn w:val="VarsaylanParagrafYazTipi"/>
    <w:uiPriority w:val="99"/>
    <w:semiHidden/>
    <w:unhideWhenUsed/>
    <w:rsid w:val="001D69EE"/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Local\Microsoft\Office\16.0\DTS\tr-TR%7b8ABEAD8B-0E29-4951-A22A-E850D8776BE7%7d\%7bE55EFD1E-F2F0-480F-8A13-02C2C637C78E%7dTF2de6fc23-48e8-448b-960e-1bdc6e9248ab48a615d7_win32-0672fdaa988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D0A309B-399B-4546-B259-821CB819029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3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{E55EFD1E-F2F0-480F-8A13-02C2C637C78E}TF2de6fc23-48e8-448b-960e-1bdc6e9248ab48a615d7_win32-0672fdaa9881</Template>
  <TotalTime>1</TotalTime>
  <Pages>1</Pages>
  <Words>111</Words>
  <Characters>639</Characters>
  <Application>Microsoft Office Word</Application>
  <DocSecurity>0</DocSecurity>
  <Lines>5</Lines>
  <Paragraphs>1</Paragraphs>
  <ScaleCrop>false</ScaleCrop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Berta Concept</cp:lastModifiedBy>
  <cp:revision>1</cp:revision>
  <dcterms:created xsi:type="dcterms:W3CDTF">2026-02-02T21:36:00Z</dcterms:created>
  <dcterms:modified xsi:type="dcterms:W3CDTF">2026-02-02T21:37:00Z</dcterms:modified>
</cp:coreProperties>
</file>